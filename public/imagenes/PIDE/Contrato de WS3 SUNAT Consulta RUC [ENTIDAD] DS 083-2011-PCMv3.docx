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6562"/>
        <w:gridCol w:w="4176"/>
      </w:tblGrid>
      <w:tr w:rsidR="006F2D53" w:rsidRPr="00934FB5">
        <w:trPr>
          <w:trHeight w:val="611"/>
        </w:trPr>
        <w:tc>
          <w:tcPr>
            <w:tcW w:w="6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6F2D53" w:rsidRPr="00934FB5" w:rsidRDefault="00E233B1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 xml:space="preserve">Contrato de Webservice </w:t>
            </w:r>
            <w:r w:rsidR="00BD62AA" w:rsidRPr="00934FB5">
              <w:rPr>
                <w:rFonts w:ascii="Calibri" w:hAnsi="Calibri" w:cs="Calibri"/>
                <w:b/>
                <w:szCs w:val="20"/>
              </w:rPr>
              <w:t xml:space="preserve">SUNAT </w:t>
            </w:r>
            <w:r w:rsidRPr="00934FB5">
              <w:rPr>
                <w:rFonts w:ascii="Calibri" w:hAnsi="Calibri" w:cs="Calibri"/>
                <w:b/>
                <w:szCs w:val="20"/>
              </w:rPr>
              <w:t>|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BD62AA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WS3</w:t>
            </w:r>
            <w:r w:rsidR="006F2D53" w:rsidRPr="00934FB5">
              <w:rPr>
                <w:rFonts w:ascii="Calibri" w:hAnsi="Calibri" w:cs="Calibri"/>
                <w:szCs w:val="20"/>
              </w:rPr>
              <w:t xml:space="preserve"> – Consulta RUC</w:t>
            </w:r>
          </w:p>
        </w:tc>
      </w:tr>
    </w:tbl>
    <w:p w:rsidR="006F2D53" w:rsidRPr="00934FB5" w:rsidRDefault="006F2D53">
      <w:pPr>
        <w:rPr>
          <w:rFonts w:ascii="Calibri" w:hAnsi="Calibri" w:cs="Calibri"/>
          <w:szCs w:val="20"/>
        </w:rPr>
      </w:pPr>
    </w:p>
    <w:tbl>
      <w:tblPr>
        <w:tblW w:w="1073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68"/>
        <w:gridCol w:w="2880"/>
        <w:gridCol w:w="360"/>
        <w:gridCol w:w="1971"/>
        <w:gridCol w:w="9"/>
        <w:gridCol w:w="3250"/>
      </w:tblGrid>
      <w:tr w:rsidR="006F2D53" w:rsidRPr="00934FB5" w:rsidTr="00934FB5">
        <w:trPr>
          <w:trHeight w:val="68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Elaborado Por:</w:t>
            </w:r>
          </w:p>
        </w:tc>
        <w:tc>
          <w:tcPr>
            <w:tcW w:w="3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421AC" w:rsidRPr="00934FB5" w:rsidRDefault="009421AC" w:rsidP="009421AC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Secretaria de Gobierno Digital</w:t>
            </w:r>
          </w:p>
          <w:p w:rsidR="009421AC" w:rsidRPr="00934FB5" w:rsidRDefault="00CA3706" w:rsidP="009421AC">
            <w:pPr>
              <w:rPr>
                <w:rFonts w:ascii="Calibri" w:hAnsi="Calibri" w:cs="Calibri"/>
                <w:szCs w:val="20"/>
              </w:rPr>
            </w:pPr>
            <w:hyperlink r:id="rId7" w:history="1">
              <w:r w:rsidR="009421AC" w:rsidRPr="00934FB5">
                <w:rPr>
                  <w:rStyle w:val="Hipervnculo"/>
                  <w:rFonts w:ascii="Calibri" w:hAnsi="Calibri" w:cs="Calibri"/>
                  <w:szCs w:val="20"/>
                </w:rPr>
                <w:t>pide@pcm.gob.pe</w:t>
              </w:r>
            </w:hyperlink>
          </w:p>
          <w:p w:rsidR="009421AC" w:rsidRPr="00934FB5" w:rsidRDefault="009421AC" w:rsidP="009421AC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Carlos Arias Ramos</w:t>
            </w:r>
          </w:p>
          <w:p w:rsidR="006F2D53" w:rsidRPr="00934FB5" w:rsidRDefault="00CA3706" w:rsidP="009421AC">
            <w:pPr>
              <w:rPr>
                <w:rFonts w:ascii="Calibri" w:hAnsi="Calibri" w:cs="Calibri"/>
                <w:szCs w:val="20"/>
              </w:rPr>
            </w:pPr>
            <w:hyperlink r:id="rId8" w:history="1">
              <w:r w:rsidR="009421AC" w:rsidRPr="00934FB5">
                <w:rPr>
                  <w:rStyle w:val="Hipervnculo"/>
                  <w:rFonts w:ascii="Calibri" w:hAnsi="Calibri" w:cs="Calibri"/>
                  <w:szCs w:val="20"/>
                </w:rPr>
                <w:t>carias@pcm.gob.pe</w:t>
              </w:r>
            </w:hyperlink>
          </w:p>
        </w:tc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  <w:lang w:eastAsia="es-PE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Asignado A: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84FF8" w:rsidRDefault="00584FF8">
            <w:p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Amador meza Morotta</w:t>
            </w:r>
          </w:p>
          <w:p w:rsidR="00584FF8" w:rsidRDefault="00CA3706">
            <w:pPr>
              <w:rPr>
                <w:rFonts w:ascii="Calibri" w:hAnsi="Calibri" w:cs="Calibri"/>
                <w:szCs w:val="20"/>
              </w:rPr>
            </w:pPr>
            <w:hyperlink r:id="rId9" w:history="1">
              <w:r w:rsidR="00584FF8" w:rsidRPr="00CB760C">
                <w:rPr>
                  <w:rStyle w:val="Hipervnculo"/>
                  <w:shd w:val="clear" w:color="auto" w:fill="FFFFFF"/>
                </w:rPr>
                <w:t>ameza@sunat.gob.pe</w:t>
              </w:r>
            </w:hyperlink>
            <w:r w:rsidR="00584FF8">
              <w:rPr>
                <w:color w:val="545454"/>
                <w:shd w:val="clear" w:color="auto" w:fill="FFFFFF"/>
              </w:rPr>
              <w:t xml:space="preserve"> </w:t>
            </w:r>
          </w:p>
          <w:p w:rsidR="006F2D53" w:rsidRPr="00934FB5" w:rsidRDefault="009421AC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SUNAT</w:t>
            </w:r>
          </w:p>
        </w:tc>
      </w:tr>
      <w:tr w:rsidR="00BD62AA" w:rsidRPr="00934FB5" w:rsidTr="00934FB5">
        <w:trPr>
          <w:trHeight w:val="4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BD62AA" w:rsidRPr="00934FB5" w:rsidRDefault="00BD62AA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Base Legal: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421AC" w:rsidRPr="00934FB5" w:rsidRDefault="009421AC" w:rsidP="009421AC">
            <w:pPr>
              <w:pStyle w:val="Prrafodelista"/>
              <w:ind w:left="0"/>
              <w:rPr>
                <w:rFonts w:ascii="Calibri" w:hAnsi="Calibri" w:cs="Calibri"/>
                <w:color w:val="000000"/>
                <w:szCs w:val="20"/>
              </w:rPr>
            </w:pPr>
            <w:r w:rsidRPr="00934FB5">
              <w:rPr>
                <w:rFonts w:ascii="Calibri" w:hAnsi="Calibri" w:cs="Calibri"/>
                <w:szCs w:val="20"/>
                <w:shd w:val="clear" w:color="auto" w:fill="FFFFFF"/>
              </w:rPr>
              <w:t>Resolución Ministerial Nº 381-2008-PCM</w:t>
            </w:r>
          </w:p>
          <w:p w:rsidR="00BD62AA" w:rsidRPr="00934FB5" w:rsidRDefault="009421AC" w:rsidP="009421AC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  <w:shd w:val="clear" w:color="auto" w:fill="FFFFFF"/>
              </w:rPr>
              <w:t>Decreto Supremo Nº 083-2011-PCM</w:t>
            </w:r>
          </w:p>
        </w:tc>
      </w:tr>
      <w:tr w:rsidR="006F2D53" w:rsidRPr="00934FB5" w:rsidTr="00934FB5">
        <w:trPr>
          <w:trHeight w:val="55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Descripción General: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Este documento está orientado a servir de guía en el desarrollo de la funcionalidad:</w:t>
            </w:r>
          </w:p>
          <w:p w:rsidR="006F2D53" w:rsidRPr="00934FB5" w:rsidRDefault="006F2D53">
            <w:pPr>
              <w:numPr>
                <w:ilvl w:val="0"/>
                <w:numId w:val="2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Consulta RUC.</w:t>
            </w:r>
          </w:p>
        </w:tc>
      </w:tr>
      <w:tr w:rsidR="006F2D53" w:rsidRPr="00934FB5" w:rsidTr="00934FB5">
        <w:trPr>
          <w:cantSplit/>
          <w:trHeight w:val="746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Referencias: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Requerimientos:</w:t>
            </w:r>
          </w:p>
        </w:tc>
        <w:tc>
          <w:tcPr>
            <w:tcW w:w="55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numPr>
                <w:ilvl w:val="0"/>
                <w:numId w:val="1"/>
              </w:numPr>
              <w:tabs>
                <w:tab w:val="left" w:pos="432"/>
              </w:tabs>
              <w:ind w:left="432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Tener una aplicación que soporte el consumo de servicios web basados en el Basic Security Profile 1.0</w:t>
            </w:r>
          </w:p>
          <w:p w:rsidR="006F2D53" w:rsidRPr="00934FB5" w:rsidRDefault="006F2D53">
            <w:pPr>
              <w:ind w:left="432"/>
              <w:rPr>
                <w:rFonts w:ascii="Calibri" w:hAnsi="Calibri" w:cs="Calibri"/>
                <w:szCs w:val="20"/>
              </w:rPr>
            </w:pPr>
          </w:p>
        </w:tc>
      </w:tr>
      <w:tr w:rsidR="006F2D53" w:rsidRPr="00934FB5" w:rsidTr="00934FB5">
        <w:trPr>
          <w:cantSplit/>
          <w:trHeight w:val="857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Diseño de Interfaz Sistemas</w:t>
            </w:r>
          </w:p>
        </w:tc>
        <w:tc>
          <w:tcPr>
            <w:tcW w:w="55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snapToGrid w:val="0"/>
              <w:ind w:left="72"/>
              <w:rPr>
                <w:rFonts w:ascii="Calibri" w:hAnsi="Calibri" w:cs="Calibri"/>
                <w:szCs w:val="20"/>
              </w:rPr>
            </w:pPr>
          </w:p>
        </w:tc>
      </w:tr>
      <w:tr w:rsidR="006F2D53" w:rsidRPr="00934FB5" w:rsidTr="00934FB5">
        <w:trPr>
          <w:cantSplit/>
          <w:trHeight w:val="70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Diseño de Interfaz Usuario:</w:t>
            </w:r>
          </w:p>
        </w:tc>
        <w:tc>
          <w:tcPr>
            <w:tcW w:w="55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snapToGrid w:val="0"/>
              <w:ind w:left="72"/>
              <w:rPr>
                <w:rFonts w:ascii="Calibri" w:hAnsi="Calibri" w:cs="Calibri"/>
                <w:szCs w:val="20"/>
              </w:rPr>
            </w:pPr>
          </w:p>
        </w:tc>
      </w:tr>
      <w:tr w:rsidR="006F2D53" w:rsidRPr="00934FB5" w:rsidTr="00934FB5">
        <w:trPr>
          <w:cantSplit/>
          <w:trHeight w:val="719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Diseño de Arquitectura:</w:t>
            </w:r>
          </w:p>
        </w:tc>
        <w:tc>
          <w:tcPr>
            <w:tcW w:w="55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snapToGrid w:val="0"/>
              <w:ind w:left="72"/>
              <w:rPr>
                <w:rFonts w:ascii="Calibri" w:hAnsi="Calibri" w:cs="Calibri"/>
                <w:szCs w:val="20"/>
              </w:rPr>
            </w:pPr>
          </w:p>
        </w:tc>
      </w:tr>
      <w:tr w:rsidR="006F2D53" w:rsidRPr="00934FB5" w:rsidTr="00934FB5">
        <w:trPr>
          <w:cantSplit/>
          <w:trHeight w:val="899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Otros:</w:t>
            </w:r>
          </w:p>
        </w:tc>
        <w:tc>
          <w:tcPr>
            <w:tcW w:w="55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snapToGrid w:val="0"/>
              <w:ind w:left="72"/>
              <w:rPr>
                <w:rFonts w:ascii="Calibri" w:hAnsi="Calibri" w:cs="Calibri"/>
                <w:szCs w:val="20"/>
              </w:rPr>
            </w:pPr>
          </w:p>
        </w:tc>
      </w:tr>
      <w:tr w:rsidR="00934FB5" w:rsidRPr="00934FB5" w:rsidTr="00934FB5">
        <w:trPr>
          <w:cantSplit/>
          <w:trHeight w:val="386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934FB5" w:rsidRPr="00934FB5" w:rsidRDefault="00934FB5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WSDLs Requeridos:</w:t>
            </w:r>
          </w:p>
        </w:tc>
        <w:tc>
          <w:tcPr>
            <w:tcW w:w="52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34FB5" w:rsidRPr="00934FB5" w:rsidRDefault="00934FB5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URLs del WSDLs</w:t>
            </w:r>
          </w:p>
        </w:tc>
        <w:tc>
          <w:tcPr>
            <w:tcW w:w="3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4FB5" w:rsidRPr="00934FB5" w:rsidRDefault="00934FB5" w:rsidP="00CB363E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EndPoint</w:t>
            </w:r>
          </w:p>
        </w:tc>
      </w:tr>
      <w:tr w:rsidR="00934FB5" w:rsidRPr="00934FB5" w:rsidTr="009E4CC0">
        <w:trPr>
          <w:cantSplit/>
          <w:trHeight w:val="386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934FB5" w:rsidRPr="00934FB5" w:rsidRDefault="00934FB5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52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34FB5" w:rsidRPr="00934FB5" w:rsidRDefault="00CA3706" w:rsidP="00F9586C">
            <w:pPr>
              <w:rPr>
                <w:rFonts w:ascii="Calibri" w:hAnsi="Calibri" w:cs="Calibri"/>
                <w:color w:val="000000"/>
                <w:szCs w:val="20"/>
                <w:shd w:val="clear" w:color="auto" w:fill="FFFFFF"/>
              </w:rPr>
            </w:pPr>
            <w:hyperlink r:id="rId10" w:history="1">
              <w:r w:rsidR="00934FB5" w:rsidRPr="00CB760C">
                <w:rPr>
                  <w:rStyle w:val="Hipervnculo"/>
                  <w:rFonts w:ascii="Calibri" w:hAnsi="Calibri" w:cs="Calibri"/>
                  <w:szCs w:val="20"/>
                  <w:shd w:val="clear" w:color="auto" w:fill="FFFFFF"/>
                </w:rPr>
                <w:t>https://ws3.pide.gob.pe/services/SunatConsultaRuc?wsdl</w:t>
              </w:r>
            </w:hyperlink>
            <w:r w:rsidR="00934FB5">
              <w:rPr>
                <w:rFonts w:ascii="Calibri" w:hAnsi="Calibri" w:cs="Calibri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  <w:tc>
          <w:tcPr>
            <w:tcW w:w="3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34FB5" w:rsidRPr="00934FB5" w:rsidRDefault="00CA3706">
            <w:pPr>
              <w:rPr>
                <w:rFonts w:ascii="Calibri" w:hAnsi="Calibri" w:cs="Calibri"/>
                <w:szCs w:val="20"/>
              </w:rPr>
            </w:pPr>
            <w:hyperlink r:id="rId11" w:history="1">
              <w:r w:rsidR="00CB363E" w:rsidRPr="00CB760C">
                <w:rPr>
                  <w:rStyle w:val="Hipervnculo"/>
                  <w:rFonts w:ascii="Calibri" w:hAnsi="Calibri" w:cs="Calibri"/>
                  <w:szCs w:val="20"/>
                </w:rPr>
                <w:t>https://ws3.pide.gob.pe/services/SunatConsultaRuc.SunatConsultaRucHttpsSoap11Endpoint</w:t>
              </w:r>
            </w:hyperlink>
            <w:r w:rsidR="00CB363E">
              <w:rPr>
                <w:rFonts w:ascii="Calibri" w:hAnsi="Calibri" w:cs="Calibri"/>
                <w:szCs w:val="20"/>
              </w:rPr>
              <w:t xml:space="preserve"> </w:t>
            </w:r>
          </w:p>
        </w:tc>
      </w:tr>
      <w:tr w:rsidR="006F2D53" w:rsidRPr="00934FB5" w:rsidTr="00934FB5">
        <w:trPr>
          <w:cantSplit/>
          <w:trHeight w:val="386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Operaciones  Requeridas:</w:t>
            </w:r>
          </w:p>
        </w:tc>
        <w:tc>
          <w:tcPr>
            <w:tcW w:w="52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Nombre de las Operaciones</w:t>
            </w:r>
          </w:p>
        </w:tc>
        <w:tc>
          <w:tcPr>
            <w:tcW w:w="3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Acción</w:t>
            </w:r>
          </w:p>
        </w:tc>
      </w:tr>
      <w:tr w:rsidR="006F2D53" w:rsidRPr="00934FB5" w:rsidTr="00934FB5">
        <w:trPr>
          <w:cantSplit/>
          <w:trHeight w:val="386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52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getDatosPrincipales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getDatosSecundarios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getDatosT1144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getDatosT362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getDomicilioLegal 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getEstablecimientosAnexos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getEstAnexosT1150</w:t>
            </w:r>
          </w:p>
          <w:p w:rsidR="006F2D53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getRepLegales</w:t>
            </w:r>
          </w:p>
          <w:p w:rsidR="000130E0" w:rsidRPr="00934FB5" w:rsidRDefault="000130E0">
            <w:p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buscarRazonSocial</w:t>
            </w:r>
          </w:p>
        </w:tc>
        <w:tc>
          <w:tcPr>
            <w:tcW w:w="32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Principales del Contribuyente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Secundarios del Contribuyente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Adicionales del Contribuyente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Adicionales del Contribuyente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Domicilio Legal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Establecimientos Anexos </w:t>
            </w:r>
          </w:p>
          <w:p w:rsidR="006F2D53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Establecimientos Anexos Representantes Legales </w:t>
            </w:r>
          </w:p>
          <w:p w:rsidR="000130E0" w:rsidRPr="00934FB5" w:rsidRDefault="000130E0">
            <w:p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Buscar por Razón Social</w:t>
            </w:r>
          </w:p>
        </w:tc>
      </w:tr>
      <w:tr w:rsidR="006F2D53" w:rsidRPr="006F01AA" w:rsidTr="00934FB5">
        <w:trPr>
          <w:trHeight w:val="52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Detalle de Implementación a Nivel de Operación: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2D53" w:rsidRPr="00934FB5" w:rsidRDefault="006F2D53">
            <w:pPr>
              <w:snapToGrid w:val="0"/>
              <w:jc w:val="both"/>
              <w:rPr>
                <w:rFonts w:ascii="Calibri" w:hAnsi="Calibri" w:cs="Calibri"/>
                <w:szCs w:val="20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getDatosPrincipales</w:t>
            </w:r>
          </w:p>
          <w:p w:rsidR="00B17743" w:rsidRPr="00934FB5" w:rsidRDefault="006F2D5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 w:rsidR="00B17743"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 w:rsidR="00B17743">
              <w:rPr>
                <w:rFonts w:ascii="Calibri" w:hAnsi="Calibri" w:cs="Calibri"/>
                <w:szCs w:val="20"/>
              </w:rPr>
              <w:t xml:space="preserve">con el método </w:t>
            </w:r>
            <w:r w:rsidR="00B17743" w:rsidRPr="00934FB5">
              <w:rPr>
                <w:rFonts w:ascii="Calibri" w:hAnsi="Calibri" w:cs="Calibri"/>
                <w:szCs w:val="20"/>
              </w:rPr>
              <w:t>getDatosPrincipales</w:t>
            </w:r>
            <w:r w:rsidR="00B17743">
              <w:rPr>
                <w:rFonts w:ascii="Calibri" w:hAnsi="Calibri" w:cs="Calibri"/>
                <w:szCs w:val="20"/>
              </w:rPr>
              <w:t>, se requiere los siguientes datos:</w:t>
            </w:r>
          </w:p>
          <w:p w:rsidR="00990B65" w:rsidRPr="00934FB5" w:rsidRDefault="00990B65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990B65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990B65" w:rsidRPr="00BE3174" w:rsidRDefault="00CB363E" w:rsidP="00990B6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990B65" w:rsidRPr="00BE3174" w:rsidRDefault="00990B65" w:rsidP="00990B6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990B65" w:rsidRPr="00BE3174" w:rsidRDefault="005948D5" w:rsidP="00990B6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</w:t>
                  </w:r>
                  <w:r w:rsidR="00F413DB">
                    <w:rPr>
                      <w:rFonts w:ascii="Calibri" w:hAnsi="Calibri" w:cs="Calibri"/>
                      <w:color w:val="5B9BD5"/>
                      <w:szCs w:val="20"/>
                    </w:rPr>
                    <w:t>mero de RUC</w:t>
                  </w:r>
                  <w:r w:rsidR="00990B65"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jc w:val="both"/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jc w:val="both"/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jc w:val="both"/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lastRenderedPageBreak/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jc w:val="both"/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&lt;ser:getDatosPrincipales soapenv:encodingStyle="http://schemas.xmlsoap.org/soap/encoding/"&gt;</w:t>
            </w:r>
          </w:p>
          <w:p w:rsidR="006F2D53" w:rsidRPr="000F1A0B" w:rsidRDefault="006F2D53">
            <w:pPr>
              <w:jc w:val="both"/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934FB5" w:rsidRDefault="006F2D53">
            <w:pPr>
              <w:jc w:val="both"/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934FB5">
              <w:rPr>
                <w:rFonts w:ascii="Calibri" w:hAnsi="Calibri" w:cs="Calibri"/>
                <w:szCs w:val="20"/>
              </w:rPr>
              <w:t>&lt;/ser:getDatosPrincipales&gt;</w:t>
            </w:r>
          </w:p>
          <w:p w:rsidR="006F2D53" w:rsidRPr="00934FB5" w:rsidRDefault="006F2D53">
            <w:p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&lt;/soapenv:Body&gt;</w:t>
            </w:r>
          </w:p>
          <w:p w:rsidR="006F2D53" w:rsidRPr="00934FB5" w:rsidRDefault="006F2D53">
            <w:p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&lt;/soapenv:Envelope&gt;</w:t>
            </w:r>
          </w:p>
          <w:p w:rsidR="006F2D53" w:rsidRDefault="006F2D53">
            <w:pPr>
              <w:jc w:val="both"/>
              <w:rPr>
                <w:rFonts w:ascii="Calibri" w:hAnsi="Calibri" w:cs="Calibri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ddp_ubigeo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ubigeo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cod_dep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desc_dep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cod_prov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provincia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1F4E8F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desc_prov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provincia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cod_dist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distrito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desc_dist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distrito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ddp_ciiu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actividad económica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desc_ciiu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actividad económica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ddp_estado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Estado del contribuyente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desc_estado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del estado del contribuyente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ddp_fecalt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alta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ddp_fecbaj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baja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ddp_identi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persona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desc_identi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persona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ddp_lllttt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Libreta Tributaria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o Razón Social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ddp_nomvia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vía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ddp_numer1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ddp_inter1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Interior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ddp_nomzon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zona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ddp_refer1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Referencia de ubicación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ddp_flag22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Condición del domicilio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desc_flag22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la condición del domicilio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dependencia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la dependencia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RUC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ddp_tipvia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vía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desc_tipvia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vía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ddp_tipzon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zona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1F4E8F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desc_tipzon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zona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ddp_tpoemp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contribuyente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1F4E8F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desc_tpoemp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contribuyente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BE3174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ddp_secuen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Default="001141D4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secuencia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1F4E8F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esActivo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1141D4" w:rsidP="001141D4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Estado Activo</w:t>
                  </w:r>
                </w:p>
              </w:tc>
            </w:tr>
            <w:tr w:rsidR="00025BE1" w:rsidRPr="00BE1432" w:rsidTr="009E4CC0">
              <w:tc>
                <w:tcPr>
                  <w:tcW w:w="2009" w:type="dxa"/>
                  <w:shd w:val="clear" w:color="auto" w:fill="auto"/>
                </w:tcPr>
                <w:p w:rsidR="00025BE1" w:rsidRPr="001F4E8F" w:rsidRDefault="00025BE1" w:rsidP="00025BE1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esHabido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25BE1" w:rsidRPr="00BE3174" w:rsidRDefault="001141D4" w:rsidP="001141D4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Estado Habido</w:t>
                  </w:r>
                </w:p>
              </w:tc>
            </w:tr>
          </w:tbl>
          <w:p w:rsidR="00990B65" w:rsidRPr="00934FB5" w:rsidRDefault="00990B65">
            <w:pPr>
              <w:jc w:val="both"/>
              <w:rPr>
                <w:rFonts w:ascii="Calibri" w:hAnsi="Calibri" w:cs="Calibri"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&lt;ns1:getDatosPrincipalesResponse soapenv:encodingStyle="http://schemas.xmlsoap.org/soap/encoding/" xmlns:ns1="http://service.consultaruc.registro.servicio2.sunat.gob.pe"&gt;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&lt;getDatosPrincipalesReturn href="#id0"/&gt;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&lt;/ns1:getDatosPrincipalesResponse&gt;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lastRenderedPageBreak/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&lt;multiRef id="id0" soapenc:root="0" soapenv:encodingStyle="http://schemas.xmlsoap.org/soap/encoding/" xsi:type="ns2:BeanDdp" xmlns:soapenc="http://schemas.xmlsoap.org/soap/encoding/" xmlns:ns2="urn:ConsultaRuc"&gt;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 xsi:type="xsd:string"&gt;15&lt;/cod_dep&gt;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&lt;cod_dist xsi:type="xsd:string"&gt;150122&lt;/cod_dist&gt;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&lt;cod_prov xsi:type="xsd:string"&gt;1501&lt;/cod_prov&gt;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&lt;ddp_ciiu xsi:type="xsd:string"&gt;72202&lt;/ddp_ciiu&gt;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&lt;ddp_doble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&lt;ddp_estado xsi:type="xsd:string"&gt;11&lt;/ddp_estado&gt;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&lt;ddp_fecact xsi:type="xsd:string"&gt;04/02/2014&lt;/ddp_fecact&gt;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&lt;ddp_fecalt xsi:type="xsd:string"&gt;09/06/2011&lt;/ddp_fecalt&gt;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&lt;ddp_fecbaj xsi:type="xsd:string"&gt;31/01/2014&lt;/ddp_fecbaj&gt;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&lt;ddp_flag22 xsi:type="xsd:string"&gt;00&lt;/ddp_flag22&gt;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&lt;ddp_identi xsi:type="xsd:string"&gt;02&lt;/ddp_identi&gt;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&lt;ddp_inter1 xsi:type="xsd:string"&gt;-&lt;/ddp_inter1&gt;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&lt;ddp_lllttt xsi:type="xsd:string"&gt;-&lt;/ddp_lllttt&gt;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&lt;ddp_mclase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&lt;ddp_nombre xsi:type="xsd:string"&gt;KNOWLEDGE MANAGEMENT CONSULTING S.A.C&lt;/ddp_nombre&gt;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&lt;ddp_nomvia xsi:type="xsd:string"&gt;BUENOS AIRES&lt;/ddp_nomvia&gt;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&lt;ddp_nomzon xsi:type="xsd:string"&gt;-&lt;/ddp_nomzon&gt;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&lt;ddp_numer1 xsi:type="xsd:string"&gt;125&lt;/ddp_numer1&gt;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&lt;ddp_numreg xsi:type="xsd:string"&gt;0023&lt;/ddp_numreg&gt;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&lt;ddp_numruc xsi:type="xsd:string"&gt;20543751589&lt;/ddp_numruc&gt;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&lt;ddp_reacti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&lt;ddp_refer1 xsi:type="xsd:string"&gt;PRIMERA DE JOSE GONZALES&lt;/ddp_refer1&gt;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&lt;ddp_secuen xsi:type="xsd:int"&gt;0&lt;/ddp_secuen&gt;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&lt;ddp_tamano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&lt;ddp_tipvia xsi:type="xsd:string"&gt;01&lt;/ddp_tipvia&gt;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&lt;ddp_tipzon xsi:type="xsd:string"&gt;-&lt;/ddp_tipzon&gt;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&lt;ddp_tpoemp xsi:type="xsd:string"&gt;39&lt;/ddp_tpoemp&gt;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&lt;ddp_ubigeo xsi:type="xsd:string"&gt;150122&lt;/ddp_ubigeo&gt;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&lt;ddp_userna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&lt;desc_ciiu xsi</w:t>
            </w:r>
            <w:proofErr w:type="gramStart"/>
            <w:r w:rsidRPr="000F1A0B">
              <w:rPr>
                <w:rFonts w:ascii="Calibri" w:hAnsi="Calibri" w:cs="Calibri"/>
                <w:szCs w:val="20"/>
                <w:lang w:val="en-US"/>
              </w:rPr>
              <w:t>:type</w:t>
            </w:r>
            <w:proofErr w:type="gramEnd"/>
            <w:r w:rsidRPr="000F1A0B">
              <w:rPr>
                <w:rFonts w:ascii="Calibri" w:hAnsi="Calibri" w:cs="Calibri"/>
                <w:szCs w:val="20"/>
                <w:lang w:val="en-US"/>
              </w:rPr>
              <w:t>="xsd:string"&gt;CONSULTORES  PROG. Y SUMIN. INFORMATIC.&lt;/desc_ciiu&gt;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&lt;desc_dep xsi:type="xsd:string"&gt;LIMA&lt;/desc_dep&gt;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&lt;desc_dist xsi:type="xsd:string"&gt;MIRAFLORES&lt;/desc_dist&gt;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&lt;desc_estado xsi:type="xsd:string"&gt;BAJA DE OFICIO&lt;/desc_estado&gt;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&lt;desc_flag22 xsi:type="xsd:string"&gt;HABIDO&lt;/desc_flag22&gt;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&lt;desc_identi xsi:type="xsd:string"&gt;PERSONA JURIDICA&lt;/desc_identi&gt;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&lt;desc_numreg xsi:type="xsd:string"&gt;INTENDENCIA LIMA&lt;/desc_numreg&gt;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&lt;desc_prov xsi:type="xsd:string"&gt;LIMA&lt;/desc_prov&gt;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&lt;desc_tamano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&lt;desc_tipvia xsi:type="xsd:string"&gt;AVENIDA&lt;/desc_tipvia&gt;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&lt;desc_tipzon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&lt;desc_tpoemp xsi:type="xsd:string"&gt;SOCIEDAD ANONIMA CERRADA&lt;/desc_tpoemp&gt;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&lt;esActivo xsi:type="xsd:boolean"&gt;false&lt;/esActivo&gt;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&lt;esHabido xsi:type="xsd:boolean"&gt;true&lt;/esHabido&gt;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getDatosSecundarios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getDatos</w:t>
            </w:r>
            <w:r>
              <w:rPr>
                <w:rFonts w:ascii="Calibri" w:hAnsi="Calibri" w:cs="Calibri"/>
                <w:szCs w:val="20"/>
              </w:rPr>
              <w:t>Secundarios,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  <w:r w:rsidR="0043167A"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</w:tbl>
          <w:p w:rsidR="006F2D53" w:rsidRPr="00934FB5" w:rsidRDefault="006F2D53" w:rsidP="0043167A">
            <w:pPr>
              <w:rPr>
                <w:rFonts w:ascii="Calibri" w:hAnsi="Calibri" w:cs="Calibri"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lastRenderedPageBreak/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&lt;ser:getDatosSecundarios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934FB5">
              <w:rPr>
                <w:rFonts w:ascii="Calibri" w:hAnsi="Calibri" w:cs="Calibri"/>
                <w:szCs w:val="20"/>
              </w:rPr>
              <w:t>&lt;/ser:getDatosSecundarios&gt;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&lt;/soapenv:Body&gt;</w:t>
            </w:r>
          </w:p>
          <w:p w:rsidR="006F2D53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&lt;/soapenv:Envelope&gt;</w:t>
            </w:r>
          </w:p>
          <w:p w:rsidR="0043167A" w:rsidRPr="00934FB5" w:rsidRDefault="0043167A">
            <w:pPr>
              <w:rPr>
                <w:rFonts w:ascii="Calibri" w:hAnsi="Calibri" w:cs="Calibri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dds_aparta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Apartado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dds_centro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Centro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dds_cierre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Cierre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dds_ejempl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Ejemplo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dds_factur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Factura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dds_fecven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 Vencimiento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dds_motbaj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Motivo Baja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6F01AA" w:rsidRDefault="006F01A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6F01AA">
                    <w:rPr>
                      <w:rFonts w:ascii="Calibri" w:hAnsi="Calibri" w:cs="Calibri"/>
                      <w:color w:val="5B9BD5"/>
                      <w:szCs w:val="20"/>
                    </w:rPr>
                    <w:t>dds_motemi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Motivo Emite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6F01AA" w:rsidRDefault="00DC5EFF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DC5EFF">
                    <w:rPr>
                      <w:rFonts w:ascii="Calibri" w:hAnsi="Calibri" w:cs="Calibri"/>
                      <w:color w:val="5B9BD5"/>
                      <w:szCs w:val="20"/>
                    </w:rPr>
                    <w:t>dds_userna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Pr="00BE3174" w:rsidRDefault="00921E46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Usuario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dds_califi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Calificación de la conducta del contribuyente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dds_comext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Marca de actividad comercio exterior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dds_consti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constitución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dds_contab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contabilidad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documento de identidad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dds_nrodoc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documento de identidad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dds_domici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Condición de domiciliado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facturación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dds_fecnac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dds_asient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asiento inscripción RRPP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dds_ficha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Tomo o ficha de RRPP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dds_nfolio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folios en RRPP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dds_inicio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inicio de actividades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dds_licenc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licencia municipal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dds_nacion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Nacionalidad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dds_nomcom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comercial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dds_orient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Origen de la entidad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dds_paispa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País que emitió el pasaporte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dds_pasapo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pasaporte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dds_patron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Carnet patronal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dds_sexo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Sexo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dds_telef1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dds_telef2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dds_telef3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6F01AA" w:rsidRPr="00BE1432" w:rsidTr="009E4CC0">
              <w:tc>
                <w:tcPr>
                  <w:tcW w:w="2009" w:type="dxa"/>
                  <w:shd w:val="clear" w:color="auto" w:fill="auto"/>
                </w:tcPr>
                <w:p w:rsidR="006F01AA" w:rsidRPr="00747829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dds_numfax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6F01AA" w:rsidRPr="00BE3174" w:rsidRDefault="006F01AA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FAX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declara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921E46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declara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desc_cierre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921E46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Descripcion Cierre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desc_comext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comercio exterior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desc_contab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contabilidad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documento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desc_domici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condición de domiciliado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lastRenderedPageBreak/>
                    <w:t>desc_factur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facturación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desc_motbaj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921E46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Descripcion Motivo Baja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desc_nacion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921E46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Descricpcion de nacionalidad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desc_orient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del origen de la entidad</w:t>
                  </w:r>
                </w:p>
              </w:tc>
            </w:tr>
            <w:tr w:rsidR="00DC5EFF" w:rsidRPr="00BE1432" w:rsidTr="009E4CC0">
              <w:tc>
                <w:tcPr>
                  <w:tcW w:w="2009" w:type="dxa"/>
                  <w:shd w:val="clear" w:color="auto" w:fill="auto"/>
                </w:tcPr>
                <w:p w:rsidR="00DC5EFF" w:rsidRPr="00747829" w:rsidRDefault="00DC5EFF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47829">
                    <w:rPr>
                      <w:rFonts w:ascii="Calibri" w:hAnsi="Calibri" w:cs="Calibri"/>
                      <w:color w:val="5B9BD5"/>
                      <w:szCs w:val="20"/>
                    </w:rPr>
                    <w:t>desc_sexo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DC5EFF" w:rsidRDefault="00921E46" w:rsidP="006F01A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</w:t>
                  </w:r>
                  <w:r w:rsidRPr="00921E46">
                    <w:rPr>
                      <w:rFonts w:ascii="Calibri" w:hAnsi="Calibri" w:cs="Calibri"/>
                      <w:color w:val="5B9BD5"/>
                      <w:szCs w:val="20"/>
                    </w:rPr>
                    <w:t>escripción del Sexo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&lt;ns1:getDatosSecundariosResponse soapenv:encodingStyle="http://schemas.xmlsoap.org/soap/encoding/" xmlns:ns1="http://service.consultaruc.registro.servicio2.sunat.gob.pe"&gt;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&lt;getDatosSecundariosReturn href="#id0"/&gt;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&lt;/ns1:getDatosSecundariosResponse&gt;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&lt;multiRef id="id0" soapenc:root="0" soapenv:encodingStyle="http://schemas.xmlsoap.org/soap/encoding/" xsi:type="ns2:BeanDds" xmlns:soapenc="http://schemas.xmlsoap.org/soap/encoding/" xmlns:ns2="urn:ConsultaRuc"&gt;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&lt;dds_aparta xsi:type="xsd:string"&gt;-&lt;/dds_aparta&gt;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&lt;dds_asient xsi:type="xsd:string"&gt;-&lt;/dds_asient&gt;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&lt;dds_califi xsi:type="xsd:string"&gt;-&lt;/dds_califi&gt;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&lt;dds_centro xsi:type="xsd:string"&gt;-&lt;/dds_centro&gt;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&lt;dds_cierre xsi:type="xsd:string"&gt;-&lt;/dds_cierre&gt;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&lt;dds_comext xsi:type="xsd:string"&gt;03&lt;/dds_comext&gt;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&lt;dds_consti xsi:type="xsd:string"&gt;08/06/2011&lt;/dds_consti&gt;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&lt;dds_contab xsi:type="xsd:string"&gt;02&lt;/dds_contab&gt;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&lt;dds_docide xsi:type="xsd:string"&gt;-&lt;/dds_docide&gt;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&lt;dds_domici xsi:type="xsd:string"&gt;-&lt;/dds_domici&gt;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&lt;dds_ejempl xsi:type="xsd:string"&gt;-&lt;/dds_ejempl&gt;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&lt;dds_factur xsi:type="xsd:string"&gt;03&lt;/dds_factur&gt;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&lt;dds_fecact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&lt;dds_fecnac xsi:type="xsd:string"/&gt;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&lt;dds_fecven xsi:type="xsd:string"/&gt;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&lt;dds_ficha xsi:type="xsd:string"&gt;-&lt;/dds_ficha&gt;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&lt;dds_inicio xsi:type="xsd:string"&gt;03/09/2012&lt;/dds_inicio&gt;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&lt;dds_licenc xsi:type="xsd:string"&gt;-&lt;/dds_licenc&gt;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&lt;dds_motbaj xsi:type="xsd:string"&gt;55&lt;/dds_motbaj&gt;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&lt;dds_motemi xsi:type="xsd:string"&gt;-&lt;/dds_motemi&gt;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&lt;dds_nacion xsi:type="xsd:string"&gt;-&lt;/dds_nacion&gt;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&lt;dds_nfolio xsi:type="xsd:string"&gt;-&lt;/dds_nfolio&gt;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&lt;dds_nomcom xsi:type="xsd:string"&gt;KMC S.A.C.&lt;/dds_nomcom&gt;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&lt;dds_nrodoc xsi:type="xsd:string"&gt;-&lt;/dds_nrodoc&gt;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&lt;dds_numfax xsi:type="xsd:string"&gt;-&lt;/dds_numfax&gt;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&lt;dds_numruc xsi:type="xsd:string"&gt;20543751589&lt;/dds_numruc&gt;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&lt;dds_orient xsi:type="xsd:string"&gt;1&lt;/dds_orient&gt;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&lt;dds_paispa xsi:type="xsd:string"&gt;-&lt;/dds_paispa&gt;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&lt;dds_pasapo xsi:type="xsd:string"&gt;-&lt;/dds_pasapo&gt;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&lt;dds_patron xsi:type="xsd:string"&gt;-&lt;/dds_patron&gt;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&lt;dds_sexo xsi:type="xsd:string"&gt;-&lt;/dds_sexo&gt;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&lt;dds_telef1 xsi:type="xsd:string"&gt;4446134&lt;/dds_telef1&gt;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&lt;dds_telef2 xsi:type="xsd:string"&gt;-&lt;/dds_telef2&gt;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&lt;dds_telef3 xsi:type="xsd:string"&gt;990271132&lt;/dds_telef3&gt;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&lt;dds_userna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&lt;declara xsi:type="xsd:string"&gt;03/09/2012&lt;/declara&gt;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&lt;desc_cierre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lastRenderedPageBreak/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&lt;desc_comext xsi:type="xsd:string"&gt;IMPORTADOR/EXPORTADOR&lt;/desc_comext&gt;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&lt;desc_contab xsi:type="xsd:string"&gt;COMPUTARIZADO&lt;/desc_contab&gt;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&lt;desc_docide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&lt;desc_domici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&lt;desc_factur xsi:type="xsd:string"&gt;COMPUTARIZADO&lt;/desc_factur&gt;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&lt;desc_motbaj xsi:type="xsd:string"&gt;BOD MAYOR 3M BOP&lt;/desc_motbaj&gt;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&lt;desc_nacion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&lt;desc_orient xsi:type="xsd:string"&gt;NACIONAL&lt;/desc_orient&gt;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&lt;desc_sexo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getDatosT1144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getDatos</w:t>
            </w:r>
            <w:r>
              <w:rPr>
                <w:rFonts w:ascii="Calibri" w:hAnsi="Calibri" w:cs="Calibri"/>
                <w:szCs w:val="20"/>
              </w:rPr>
              <w:t>T1144,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&lt;ser:getDatosT1144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&lt;/ser:getDatosT1144&gt;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43167A" w:rsidRPr="000F1A0B" w:rsidRDefault="0043167A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43167A" w:rsidRPr="00BE1432" w:rsidTr="009E4CC0">
              <w:tc>
                <w:tcPr>
                  <w:tcW w:w="2009" w:type="dxa"/>
                  <w:shd w:val="clear" w:color="auto" w:fill="auto"/>
                </w:tcPr>
                <w:p w:rsidR="0043167A" w:rsidRPr="00BE3174" w:rsidRDefault="007C4DAC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cod_ciiu2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43167A" w:rsidRPr="00BE3174" w:rsidRDefault="00223093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actividad económica secundaria</w:t>
                  </w:r>
                </w:p>
              </w:tc>
            </w:tr>
            <w:tr w:rsidR="00223093" w:rsidRPr="00BE1432" w:rsidTr="009E4CC0">
              <w:tc>
                <w:tcPr>
                  <w:tcW w:w="2009" w:type="dxa"/>
                  <w:shd w:val="clear" w:color="auto" w:fill="auto"/>
                </w:tcPr>
                <w:p w:rsidR="00223093" w:rsidRPr="007C4DAC" w:rsidRDefault="00223093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des_ciiu2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223093" w:rsidRDefault="00223093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actividad económica</w:t>
                  </w:r>
                </w:p>
              </w:tc>
            </w:tr>
            <w:tr w:rsidR="007C4DAC" w:rsidRPr="00BE1432" w:rsidTr="009E4CC0">
              <w:tc>
                <w:tcPr>
                  <w:tcW w:w="2009" w:type="dxa"/>
                  <w:shd w:val="clear" w:color="auto" w:fill="auto"/>
                </w:tcPr>
                <w:p w:rsidR="007C4DAC" w:rsidRPr="00BE3174" w:rsidRDefault="007C4DAC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cod_ciiu3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7C4DAC" w:rsidRPr="00BE3174" w:rsidRDefault="00223093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actividad económica secundaria</w:t>
                  </w:r>
                </w:p>
              </w:tc>
            </w:tr>
            <w:tr w:rsidR="00B0729A" w:rsidRPr="00BE1432" w:rsidTr="009E4CC0">
              <w:tc>
                <w:tcPr>
                  <w:tcW w:w="2009" w:type="dxa"/>
                  <w:shd w:val="clear" w:color="auto" w:fill="auto"/>
                </w:tcPr>
                <w:p w:rsidR="00B0729A" w:rsidRPr="007C4DAC" w:rsidRDefault="00B0729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des_ciiu3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B0729A" w:rsidRDefault="00B0729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actividad económica</w:t>
                  </w:r>
                </w:p>
              </w:tc>
            </w:tr>
            <w:tr w:rsidR="007C4DAC" w:rsidRPr="00BE1432" w:rsidTr="009E4CC0">
              <w:tc>
                <w:tcPr>
                  <w:tcW w:w="2009" w:type="dxa"/>
                  <w:shd w:val="clear" w:color="auto" w:fill="auto"/>
                </w:tcPr>
                <w:p w:rsidR="007C4DAC" w:rsidRPr="00BE3174" w:rsidRDefault="007C4DAC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cod_correo1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7C4DAC" w:rsidRPr="00BE3174" w:rsidRDefault="00B0729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Correo electrónico</w:t>
                  </w:r>
                </w:p>
              </w:tc>
            </w:tr>
            <w:tr w:rsidR="007C4DAC" w:rsidRPr="00BE1432" w:rsidTr="009E4CC0">
              <w:tc>
                <w:tcPr>
                  <w:tcW w:w="2009" w:type="dxa"/>
                  <w:shd w:val="clear" w:color="auto" w:fill="auto"/>
                </w:tcPr>
                <w:p w:rsidR="007C4DAC" w:rsidRPr="00BE3174" w:rsidRDefault="007C4DAC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cod_correo2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7C4DAC" w:rsidRPr="00BE3174" w:rsidRDefault="00B0729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Correo electrónico</w:t>
                  </w:r>
                </w:p>
              </w:tc>
            </w:tr>
            <w:tr w:rsidR="00B0729A" w:rsidRPr="00BE1432" w:rsidTr="009E4CC0">
              <w:tc>
                <w:tcPr>
                  <w:tcW w:w="2009" w:type="dxa"/>
                  <w:shd w:val="clear" w:color="auto" w:fill="auto"/>
                </w:tcPr>
                <w:p w:rsidR="00B0729A" w:rsidRPr="007C4DAC" w:rsidRDefault="00B0729A" w:rsidP="00B0729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num_telef1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B0729A" w:rsidRPr="00BE3174" w:rsidRDefault="00B0729A" w:rsidP="00B0729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B0729A" w:rsidRPr="00BE1432" w:rsidTr="009E4CC0">
              <w:tc>
                <w:tcPr>
                  <w:tcW w:w="2009" w:type="dxa"/>
                  <w:shd w:val="clear" w:color="auto" w:fill="auto"/>
                </w:tcPr>
                <w:p w:rsidR="00B0729A" w:rsidRPr="00BE3174" w:rsidRDefault="00B0729A" w:rsidP="00B0729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B0729A" w:rsidRPr="00BE3174" w:rsidRDefault="00F8148A" w:rsidP="00B0729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des_depar1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7C4DAC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num_telef2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teléfono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7C4DAC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num_telef3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7C4DAC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num_telef4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cod_depar4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F8148A" w:rsidRPr="00BE1432" w:rsidTr="009E4CC0">
              <w:tc>
                <w:tcPr>
                  <w:tcW w:w="2009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des_depar4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8148A" w:rsidRPr="00BE3174" w:rsidRDefault="00F8148A" w:rsidP="00F8148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num_fax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 fax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cod_depar5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des_depar5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des_asiento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asiento en los RRPP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des_parreg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Partida registral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des_refnot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Referencia de la notificación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lastRenderedPageBreak/>
                    <w:t>ind_conleg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Condición legal del domicilio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des_conleg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condición legal a domicilio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ind_correo1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Indicador de correo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fec_confir1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confirmación de correo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ind_correo2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Indicador de correo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fec_confir2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confirmación de correo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ind_proind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representación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des_proind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representación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num_kilom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Kilometro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num_manza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Manzana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num_depar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Departamento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num_lote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lote</w:t>
                  </w:r>
                </w:p>
              </w:tc>
            </w:tr>
            <w:tr w:rsidR="000F1540" w:rsidRPr="00BE1432" w:rsidTr="009E4CC0">
              <w:tc>
                <w:tcPr>
                  <w:tcW w:w="2009" w:type="dxa"/>
                  <w:shd w:val="clear" w:color="auto" w:fill="auto"/>
                </w:tcPr>
                <w:p w:rsidR="000F1540" w:rsidRPr="007C4DAC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540" w:rsidRPr="00BE3174" w:rsidRDefault="000F1540" w:rsidP="000F154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&lt;ns1:getDatosT1144Response soapenv:encodingStyle="http://schemas.xmlsoap.org/soap/encoding/" xmlns:ns1="http://service.consultaruc.registro.servicio2.sunat.gob.pe"&gt;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&lt;getDatosT1144Return href="#id0"/&gt;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&lt;/ns1:getDatosT1144Response&gt;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&lt;multiRef id="id0" soapenc:root="0" soapenv:encodingStyle="http://schemas.xmlsoap.org/soap/encoding/" xsi:type="ns2:BeanT1144" xmlns:soapenc="http://schemas.xmlsoap.org/soap/encoding/" xmlns:ns2="urn:ConsultaRuc"&gt;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&lt;cod_ciiu2 xsi:type="xsd:string"&gt;72101&lt;/cod_ciiu2&gt;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&lt;cod_ciiu3 xsi:type="xsd:string"&gt;72909&lt;/cod_ciiu3&gt;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&lt;cod_correo1 xsi:type="xsd:string"&gt;yoli476@yahoo.com&lt;/cod_correo1&gt;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&lt;cod_correo2 xsi:type="xsd:string"&gt;ariasoft@hotmail.com&lt;/cod_correo2&gt;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&lt;cod_depar1 xsi:type="xsd:string"&gt;1&lt;/cod_depar1&gt;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&lt;cod_depar2 xsi:type="xsd:string"&gt;-&lt;/cod_depar2&gt;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&lt;cod_depar3 xsi:type="xsd:string"&gt;1&lt;/cod_depar3&gt;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&lt;cod_depar4 xsi:type="xsd:string"&gt;1&lt;/cod_depar4&gt;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&lt;cod_depar5 xsi:type="xsd:string"&gt;-&lt;/cod_depar5&gt;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&lt;cod_paicap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&lt;cod_paiori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&lt;cod_userna xsi:type="xsd:string" xsi:nil="true"/&gt;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&lt;des_asiento xsi:type="xsd:string"&gt;-&lt;/des_asiento&gt;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&lt;des_ciiu2 xsi:type="xsd:string"&gt;CONSULTORES EN EQUIPO INFORMATICA.&lt;/des_ciiu2&gt;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&lt;des_ciiu3 xsi:type="xsd:string"&gt;OTRAS ACTIVIDADES DE INFORMATICA.&lt;/des_ciiu3&gt;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&lt;des_conleg xsi:type="xsd:string"&gt;OTROS.&lt;/des_conleg&gt;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&lt;des_depar1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&lt;des_depar2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&lt;des_depar3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&lt;des_depar4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&lt;des_depar5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&lt;des_parreg xsi:type="xsd:string"&gt;12675819&lt;/des_parreg&gt;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&lt;des_proind xsi:type="xsd:string"&gt;-&lt;/des_proind&gt;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&lt;des_refnot xsi:type="xsd:string"&gt;-&lt;/des_refnot&gt;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&lt;fec_act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&lt;fec_confir1 xsi:type="xsd:string"&gt;01/01/0001&lt;/fec_confir1&gt;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&lt;fec_confir2 xsi:type="xsd:string"&gt;01/01/0001&lt;/fec_confir2&gt;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&lt;ind_conleg xsi:type="xsd:string"&gt;04&lt;/ind_conleg&gt;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&lt;ind_correo1 xsi:type="xsd:string"&gt;-&lt;/ind_correo1&gt;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lastRenderedPageBreak/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&lt;ind_correo2 xsi:type="xsd:string"&gt;2&lt;/ind_correo2&gt;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&lt;ind_notifi xsi:type="xsd:string" xsi:nil="true"/&gt;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&lt;ind_proind xsi:type="xsd:string"&gt;-&lt;/ind_proind&gt;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&lt;num_depar xsi:type="xsd:string"&gt;-&lt;/num_depar&gt;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&lt;num_fax xsi:type="xsd:string"&gt;-&lt;/num_fax&gt;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&lt;num_kilom xsi:type="xsd:string"&gt;-&lt;/num_kilom&gt;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&lt;num_lote xsi:type="xsd:string"&gt;-&lt;/num_lote&gt;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&lt;num_manza xsi:type="xsd:string"&gt;-&lt;/num_manza&gt;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&lt;num_ruc xsi:type="xsd:string"&gt;20543751589&lt;/num_ruc&gt;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&lt;num_telef1 xsi:type="xsd:string"&gt;4446134&lt;/num_telef1&gt;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&lt;num_telef2 xsi:type="xsd:string"&gt;-&lt;/num_telef2&gt;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&lt;num_telef3 xsi:type="xsd:string"&gt;990271132&lt;/num_telef3&gt;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&lt;num_telef4 xsi:type="xsd:string"&gt;999976057&lt;/num_telef4&gt;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getDatosT362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getDatos</w:t>
            </w:r>
            <w:r>
              <w:rPr>
                <w:rFonts w:ascii="Calibri" w:hAnsi="Calibri" w:cs="Calibri"/>
                <w:szCs w:val="20"/>
              </w:rPr>
              <w:t>T362,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&lt;ser:getDatosT362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&lt;/ser:getDatosT362&gt;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43167A" w:rsidRPr="000F1A0B" w:rsidRDefault="0043167A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43167A" w:rsidRPr="00BE1432" w:rsidTr="009E4CC0">
              <w:tc>
                <w:tcPr>
                  <w:tcW w:w="2009" w:type="dxa"/>
                  <w:shd w:val="clear" w:color="auto" w:fill="auto"/>
                </w:tcPr>
                <w:p w:rsidR="0043167A" w:rsidRPr="00BE3174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desc_numreg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43167A" w:rsidRPr="00BE3174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Oficina RRPP</w:t>
                  </w:r>
                </w:p>
              </w:tc>
            </w:tr>
            <w:tr w:rsidR="00A41647" w:rsidRPr="00BE1432" w:rsidTr="009E4CC0">
              <w:tc>
                <w:tcPr>
                  <w:tcW w:w="200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A41647" w:rsidRPr="00BE1432" w:rsidTr="009E4CC0">
              <w:tc>
                <w:tcPr>
                  <w:tcW w:w="200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t362_fecbaj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Baja</w:t>
                  </w:r>
                </w:p>
              </w:tc>
            </w:tr>
            <w:tr w:rsidR="00A41647" w:rsidRPr="00BE1432" w:rsidTr="009E4CC0">
              <w:tc>
                <w:tcPr>
                  <w:tcW w:w="200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t362_indice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A41647" w:rsidRDefault="00A41647" w:rsidP="00A41647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índice</w:t>
                  </w:r>
                </w:p>
              </w:tc>
            </w:tr>
            <w:tr w:rsidR="00A41647" w:rsidRPr="00BE1432" w:rsidTr="009E4CC0">
              <w:tc>
                <w:tcPr>
                  <w:tcW w:w="200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empresa</w:t>
                  </w:r>
                </w:p>
              </w:tc>
            </w:tr>
            <w:tr w:rsidR="00A41647" w:rsidRPr="00BE1432" w:rsidTr="009E4CC0">
              <w:tc>
                <w:tcPr>
                  <w:tcW w:w="200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registro</w:t>
                  </w:r>
                </w:p>
              </w:tc>
            </w:tr>
            <w:tr w:rsidR="00A41647" w:rsidRPr="00BE1432" w:rsidTr="009E4CC0">
              <w:tc>
                <w:tcPr>
                  <w:tcW w:w="200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A41647" w:rsidRDefault="00A41647" w:rsidP="00A41647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&lt;ns1:getDatosT362Response soapenv:encodingStyle="http://schemas.xmlsoap.org/soap/encoding/" xmlns:ns1="http://service.consultaruc.registro.servicio2.sunat.gob.pe"&gt;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&lt;getDatosT362Return soapenc:arrayType="xsd:anyType[0]" xsi:type="soapenc:Array" xmlns:soapenc="http://schemas.xmlsoap.org/soap/encoding/"/&gt;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&lt;/ns1:getDatosT362Response&gt;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lastRenderedPageBreak/>
              <w:t>&lt;/soapenv:Envelope&gt;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getDomicilioLegal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getD</w:t>
            </w:r>
            <w:r>
              <w:rPr>
                <w:rFonts w:ascii="Calibri" w:hAnsi="Calibri" w:cs="Calibri"/>
                <w:szCs w:val="20"/>
              </w:rPr>
              <w:t>omicilioLegal,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&lt;ser:getDomicilioLegal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&lt;/ser:getDomicilioLegal&gt;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43167A" w:rsidRPr="000F1A0B" w:rsidRDefault="0043167A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68"/>
              <w:gridCol w:w="5966"/>
            </w:tblGrid>
            <w:tr w:rsidR="0043167A" w:rsidRPr="006F01AA" w:rsidTr="000F1540">
              <w:tc>
                <w:tcPr>
                  <w:tcW w:w="2268" w:type="dxa"/>
                  <w:shd w:val="clear" w:color="auto" w:fill="auto"/>
                </w:tcPr>
                <w:p w:rsidR="0043167A" w:rsidRPr="000F1A0B" w:rsidRDefault="000F1540" w:rsidP="0043167A">
                  <w:pPr>
                    <w:rPr>
                      <w:rFonts w:ascii="Calibri" w:hAnsi="Calibri" w:cs="Calibri"/>
                      <w:color w:val="5B9BD5"/>
                      <w:szCs w:val="20"/>
                      <w:lang w:val="en-US"/>
                    </w:rPr>
                  </w:pPr>
                  <w:r w:rsidRPr="000F1A0B">
                    <w:rPr>
                      <w:rFonts w:ascii="Calibri" w:hAnsi="Calibri" w:cs="Calibri"/>
                      <w:color w:val="5B9BD5"/>
                      <w:szCs w:val="20"/>
                      <w:lang w:val="en-US"/>
                    </w:rPr>
                    <w:t>getDomicilioLegalReturn</w:t>
                  </w:r>
                </w:p>
              </w:tc>
              <w:tc>
                <w:tcPr>
                  <w:tcW w:w="5966" w:type="dxa"/>
                  <w:shd w:val="clear" w:color="auto" w:fill="auto"/>
                </w:tcPr>
                <w:p w:rsidR="0043167A" w:rsidRPr="000F1A0B" w:rsidRDefault="009B5D68" w:rsidP="0043167A">
                  <w:pPr>
                    <w:rPr>
                      <w:rFonts w:ascii="Calibri" w:hAnsi="Calibri" w:cs="Calibri"/>
                      <w:color w:val="5B9BD5"/>
                      <w:szCs w:val="20"/>
                      <w:lang w:val="en-US"/>
                    </w:rPr>
                  </w:pPr>
                  <w:r w:rsidRPr="000F1A0B">
                    <w:rPr>
                      <w:rFonts w:ascii="Calibri" w:hAnsi="Calibri" w:cs="Calibri"/>
                      <w:color w:val="5B9BD5"/>
                      <w:szCs w:val="20"/>
                      <w:lang w:val="en-US"/>
                    </w:rPr>
                    <w:t>D</w:t>
                  </w:r>
                  <w:r w:rsidR="000F1540" w:rsidRPr="000F1A0B">
                    <w:rPr>
                      <w:rFonts w:ascii="Calibri" w:hAnsi="Calibri" w:cs="Calibri"/>
                      <w:color w:val="5B9BD5"/>
                      <w:szCs w:val="20"/>
                      <w:lang w:val="en-US"/>
                    </w:rPr>
                    <w:t>omicilio legal</w:t>
                  </w:r>
                </w:p>
              </w:tc>
            </w:tr>
          </w:tbl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b/>
                <w:szCs w:val="20"/>
                <w:lang w:val="en-US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&lt;ns1:getDomicilioLegalResponse soapenv:encodingStyle="http://schemas.xmlsoap.org/soap/encoding/" xmlns:ns1="http://service.consultaruc.registro.servicio2.sunat.gob.pe"&gt;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&lt;getDomicilioLegalReturn xsi</w:t>
            </w:r>
            <w:proofErr w:type="gramStart"/>
            <w:r w:rsidRPr="000F1A0B">
              <w:rPr>
                <w:rFonts w:ascii="Calibri" w:hAnsi="Calibri" w:cs="Calibri"/>
                <w:szCs w:val="20"/>
                <w:lang w:val="en-US"/>
              </w:rPr>
              <w:t>:type</w:t>
            </w:r>
            <w:proofErr w:type="gramEnd"/>
            <w:r w:rsidRPr="000F1A0B">
              <w:rPr>
                <w:rFonts w:ascii="Calibri" w:hAnsi="Calibri" w:cs="Calibri"/>
                <w:szCs w:val="20"/>
                <w:lang w:val="en-US"/>
              </w:rPr>
              <w:t xml:space="preserve">="xsd:string"&gt;AV. </w:t>
            </w:r>
            <w:r w:rsidRPr="00934FB5">
              <w:rPr>
                <w:rFonts w:ascii="Calibri" w:hAnsi="Calibri" w:cs="Calibri"/>
                <w:szCs w:val="20"/>
              </w:rPr>
              <w:t>BUENOS AIRES NRO. 125  (PRIMERA DE JOSE GONZALES) LIMA LIMA MIRAFLORES&lt;/getDomicilioLegalReturn&gt;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&lt;/ns1:getDomicilioLegalResponse&gt;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getEstablecimientosAnexos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</w:t>
            </w:r>
            <w:r>
              <w:rPr>
                <w:rFonts w:ascii="Calibri" w:hAnsi="Calibri" w:cs="Calibri"/>
                <w:szCs w:val="20"/>
              </w:rPr>
              <w:t>establecimientosAnexos,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&lt;soapenv:Header/&gt;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&lt;soapenv:Body&gt;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</w:t>
            </w:r>
            <w:r w:rsidRPr="00934FB5">
              <w:rPr>
                <w:rFonts w:ascii="Calibri" w:hAnsi="Calibri" w:cs="Calibri"/>
                <w:szCs w:val="20"/>
              </w:rPr>
              <w:t>&lt;ser:getEstablecimientosAnexos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934FB5">
              <w:rPr>
                <w:rFonts w:ascii="Calibri" w:hAnsi="Calibri" w:cs="Calibri"/>
                <w:szCs w:val="20"/>
              </w:rPr>
              <w:t>&lt;/ser:getEstablecimientosAnexos&gt;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&lt;/soapenv:Body&gt;</w:t>
            </w:r>
          </w:p>
          <w:p w:rsidR="006F2D53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&lt;/soapenv:Envelope&gt;</w:t>
            </w:r>
          </w:p>
          <w:p w:rsidR="0043167A" w:rsidRPr="00934FB5" w:rsidRDefault="0043167A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119"/>
              <w:gridCol w:w="5115"/>
            </w:tblGrid>
            <w:tr w:rsidR="00A41647" w:rsidRPr="00BE1432" w:rsidTr="000F1540">
              <w:tc>
                <w:tcPr>
                  <w:tcW w:w="3119" w:type="dxa"/>
                  <w:shd w:val="clear" w:color="auto" w:fill="auto"/>
                </w:tcPr>
                <w:p w:rsidR="00A41647" w:rsidRP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spr_ubigeo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ubigeo</w:t>
                  </w:r>
                </w:p>
              </w:tc>
            </w:tr>
            <w:tr w:rsidR="00A41647" w:rsidRPr="00BE1432" w:rsidTr="000F1540">
              <w:tc>
                <w:tcPr>
                  <w:tcW w:w="3119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cod_dep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A41647" w:rsidRDefault="00A41647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Pr="00A41647" w:rsidRDefault="008826A8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8826A8">
                    <w:rPr>
                      <w:rFonts w:ascii="Calibri" w:hAnsi="Calibri" w:cs="Calibri"/>
                      <w:color w:val="5B9BD5"/>
                      <w:szCs w:val="20"/>
                    </w:rPr>
                    <w:t>desc_dep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departamento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Pr="00A41647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cod_prov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distrito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8826A8">
                    <w:rPr>
                      <w:rFonts w:ascii="Calibri" w:hAnsi="Calibri" w:cs="Calibri"/>
                      <w:color w:val="5B9BD5"/>
                      <w:szCs w:val="20"/>
                    </w:rPr>
                    <w:t>desc_prov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provincia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Pr="00A41647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cod_dist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Provincia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Pr="00A41647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8826A8">
                    <w:rPr>
                      <w:rFonts w:ascii="Calibri" w:hAnsi="Calibri" w:cs="Calibri"/>
                      <w:color w:val="5B9BD5"/>
                      <w:szCs w:val="20"/>
                    </w:rPr>
                    <w:t>desc_dist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distrito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Pr="00BE3174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spr_numruc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Pr="00BE3174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Listado de establecimientos anexos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spr_correl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del establecimiento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spr_nomvia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vía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spr_numer1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Numero/Kilometro/Manzana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spr_inter1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Interior/Dpto/lote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spr_nomzon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zona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spr_refer1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Referencia de la ubicación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spr_nombre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del establecimiento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spr_tipest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establecimiento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desc_tipest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establecimiento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spr_licenc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licencia municipal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spr_tipvia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vía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desc_tipvia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vía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spr_tipzon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zona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desc_tipzon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zona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spr_fecact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8826A8" w:rsidRPr="00BE1432" w:rsidTr="000F1540">
              <w:tc>
                <w:tcPr>
                  <w:tcW w:w="3119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dirección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8826A8" w:rsidRDefault="008826A8" w:rsidP="008826A8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Dirección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&lt;soapenv:Body&gt;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</w:t>
            </w:r>
            <w:r w:rsidRPr="00934FB5">
              <w:rPr>
                <w:rFonts w:ascii="Calibri" w:hAnsi="Calibri" w:cs="Calibri"/>
                <w:szCs w:val="20"/>
              </w:rPr>
              <w:t>&lt;ns1:getEstablecimientosAnexosResponse soapenv:encodingStyle="http://schemas.xmlsoap.org/soap/encoding/" xmlns:ns1="http://service.consultaruc.registro.servicio2.sunat.gob.pe"&gt;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&lt;getEstablecimientosAnexosReturn soapenc:arrayType="xsd:anyType[0]" xsi:type="soapenc:Array" xmlns:soapenc="http://schemas.xmlsoap.org/soap/encoding/"/&gt;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</w:t>
            </w:r>
            <w:r w:rsidRPr="00934FB5">
              <w:rPr>
                <w:rFonts w:ascii="Calibri" w:hAnsi="Calibri" w:cs="Calibri"/>
                <w:szCs w:val="20"/>
              </w:rPr>
              <w:t>&lt;/ns1:getEstablecimientosAnexosResponse&gt;</w:t>
            </w: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</w:t>
            </w:r>
            <w:r w:rsidRPr="00934FB5">
              <w:rPr>
                <w:rFonts w:ascii="Calibri" w:hAnsi="Calibri" w:cs="Calibri"/>
                <w:szCs w:val="20"/>
              </w:rPr>
              <w:t>&lt;/soapenv:Body&gt;</w:t>
            </w:r>
          </w:p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&lt;/soapenv:Envelope&gt;</w:t>
            </w:r>
          </w:p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getEstAnexosT1150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</w:t>
            </w:r>
            <w:r>
              <w:rPr>
                <w:rFonts w:ascii="Calibri" w:hAnsi="Calibri" w:cs="Calibri"/>
                <w:szCs w:val="20"/>
              </w:rPr>
              <w:t>EstAnexosT1150,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&lt;ser:getEstAnexosT1150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&lt;/ser:getEstAnexosT1150&gt;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lastRenderedPageBreak/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43167A" w:rsidRPr="000F1A0B" w:rsidRDefault="0043167A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10"/>
              <w:gridCol w:w="5824"/>
            </w:tblGrid>
            <w:tr w:rsidR="00553045" w:rsidRPr="00BE1432" w:rsidTr="000F1540">
              <w:tc>
                <w:tcPr>
                  <w:tcW w:w="2410" w:type="dxa"/>
                  <w:shd w:val="clear" w:color="auto" w:fill="auto"/>
                </w:tcPr>
                <w:p w:rsidR="00553045" w:rsidRDefault="00553045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53045">
                    <w:rPr>
                      <w:rFonts w:ascii="Calibri" w:hAnsi="Calibri" w:cs="Calibri"/>
                      <w:color w:val="5B9BD5"/>
                      <w:szCs w:val="20"/>
                    </w:rPr>
                    <w:t>num_correl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553045" w:rsidRDefault="00553045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correlativo</w:t>
                  </w:r>
                </w:p>
              </w:tc>
            </w:tr>
            <w:tr w:rsidR="0043167A" w:rsidRPr="00BE1432" w:rsidTr="000F1540">
              <w:tc>
                <w:tcPr>
                  <w:tcW w:w="2410" w:type="dxa"/>
                  <w:shd w:val="clear" w:color="auto" w:fill="auto"/>
                </w:tcPr>
                <w:p w:rsidR="0043167A" w:rsidRPr="00BE3174" w:rsidRDefault="00F16470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num_kilom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43167A" w:rsidRPr="00BE3174" w:rsidRDefault="00F16470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Kilometro</w:t>
                  </w:r>
                </w:p>
              </w:tc>
            </w:tr>
            <w:tr w:rsidR="00F16470" w:rsidRPr="00BE1432" w:rsidTr="000F1540">
              <w:tc>
                <w:tcPr>
                  <w:tcW w:w="2410" w:type="dxa"/>
                  <w:shd w:val="clear" w:color="auto" w:fill="auto"/>
                </w:tcPr>
                <w:p w:rsidR="00F16470" w:rsidRPr="000F1540" w:rsidRDefault="00F16470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num_manza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F16470" w:rsidRDefault="00F16470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Manzana</w:t>
                  </w:r>
                </w:p>
              </w:tc>
            </w:tr>
            <w:tr w:rsidR="00F16470" w:rsidRPr="00BE1432" w:rsidTr="000F1540">
              <w:tc>
                <w:tcPr>
                  <w:tcW w:w="2410" w:type="dxa"/>
                  <w:shd w:val="clear" w:color="auto" w:fill="auto"/>
                </w:tcPr>
                <w:p w:rsidR="00F16470" w:rsidRPr="000F1540" w:rsidRDefault="00F16470" w:rsidP="00F1647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num_depar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F16470" w:rsidRDefault="00F16470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Departamento</w:t>
                  </w:r>
                </w:p>
              </w:tc>
            </w:tr>
            <w:tr w:rsidR="00F16470" w:rsidRPr="00BE1432" w:rsidTr="000F1540">
              <w:tc>
                <w:tcPr>
                  <w:tcW w:w="2410" w:type="dxa"/>
                  <w:shd w:val="clear" w:color="auto" w:fill="auto"/>
                </w:tcPr>
                <w:p w:rsidR="00F16470" w:rsidRPr="000F1540" w:rsidRDefault="00F16470" w:rsidP="00F1647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num_lote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F16470" w:rsidRDefault="00F16470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lote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&lt;ns1:getEstAnexosT1150Response soapenv:encodingStyle="http://schemas.xmlsoap.org/soap/encoding/" xmlns:ns1="http://service.consultaruc.registro.servicio2.sunat.gob.pe"&gt;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&lt;getEstAnexosT1150Return soapenc:arrayType="xsd:anyType[0]" xsi:type="soapenc:Array" xmlns:soapenc="http://schemas.xmlsoap.org/soap/encoding/"/&gt;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&lt;/ns1:getEstAnexosT1150Response&gt;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6F2D53" w:rsidRPr="000F1A0B" w:rsidRDefault="006F2D53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6F2D53" w:rsidRPr="00934FB5" w:rsidRDefault="006F2D53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getRepLegales</w:t>
            </w:r>
          </w:p>
          <w:p w:rsidR="00B17743" w:rsidRPr="00934FB5" w:rsidRDefault="00B17743" w:rsidP="00B17743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get</w:t>
            </w:r>
            <w:r>
              <w:rPr>
                <w:rFonts w:ascii="Calibri" w:hAnsi="Calibri" w:cs="Calibri"/>
                <w:szCs w:val="20"/>
              </w:rPr>
              <w:t>RepLegales, se requiere los siguientes datos:</w:t>
            </w:r>
          </w:p>
          <w:p w:rsidR="0043167A" w:rsidRPr="00934FB5" w:rsidRDefault="0043167A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43167A" w:rsidRPr="00BE3174" w:rsidTr="009E4CC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43167A" w:rsidRPr="00BE3174" w:rsidRDefault="0043167A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43167A" w:rsidRPr="00BE3174" w:rsidRDefault="005948D5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RCU</w:t>
                  </w:r>
                  <w:r w:rsidR="0043167A"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&lt;soapenv:Envelope xmlns:xsi="http://www.w3.org/2001/XMLSchema-instance" xmlns:xsd="http://www.w3.org/2001/XMLSchema" xmlns:soapenv="http://schemas.xmlsoap.org/soap/envelope/" xmlns:ser="http://service.consultaruc.registro.servicio2.sunat.gob.pe"&gt;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&lt;soapenv:Header/&gt;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&lt;ser:getRepLegales soapenv:encodingStyle="http://schemas.xmlsoap.org/soap/encoding/"&gt;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&lt;numruc xsi:type="xsd:string"&gt;20543751589&lt;/numruc&gt;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&lt;/ser:getRepLegales&gt;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43167A" w:rsidRPr="000F1A0B" w:rsidRDefault="0043167A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F413DB" w:rsidRPr="00BE1432" w:rsidTr="009E4CC0">
              <w:tc>
                <w:tcPr>
                  <w:tcW w:w="2009" w:type="dxa"/>
                  <w:shd w:val="clear" w:color="auto" w:fill="auto"/>
                </w:tcPr>
                <w:p w:rsidR="00F413DB" w:rsidRPr="00BE3174" w:rsidRDefault="00F413DB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cod_depar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F413DB" w:rsidRPr="00BE3174" w:rsidRDefault="005948D5" w:rsidP="0043167A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 de número teléfono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num_ord_suce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orden de representación sucesiva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cod_cargo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cargo que ocupe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rso_cargoo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Cargo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F413DB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rso_vdesde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desde la que ocupa el cargo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documento de identidad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F413DB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desc_docide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Descripción de documento 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rso_nrodoc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documento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rso_fecnac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del representante</w:t>
                  </w:r>
                </w:p>
              </w:tc>
            </w:tr>
            <w:tr w:rsidR="005948D5" w:rsidRPr="00BE1432" w:rsidTr="009E4CC0">
              <w:tc>
                <w:tcPr>
                  <w:tcW w:w="2009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5948D5" w:rsidRPr="00BE3174" w:rsidRDefault="005948D5" w:rsidP="005948D5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6F2D53" w:rsidRPr="00934FB5" w:rsidRDefault="006F2D53">
            <w:pPr>
              <w:rPr>
                <w:rFonts w:ascii="Calibri" w:hAnsi="Calibri" w:cs="Calibri"/>
                <w:b/>
                <w:szCs w:val="20"/>
              </w:rPr>
            </w:pPr>
          </w:p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lastRenderedPageBreak/>
              <w:t>&lt;soapenv:Envelope xmlns:soapenv="http://schemas.xmlsoap.org/soap/envelope/" xmlns:xsd="http://www.w3.org/2001/XMLSchema" xmlns:xsi="http://www.w3.org/2001/XMLSchema-instance"&gt;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&lt;soapenv:Body&gt;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&lt;ns1:getRepLegalesResponse soapenv:encodingStyle="http://schemas.xmlsoap.org/soap/encoding/" xmlns:ns1="http://service.consultaruc.registro.servicio2.sunat.gob.pe"&gt;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&lt;getRepLegalesReturn soapenc:arrayType="xsd:anyType[1]" xsi:type="soapenc:Array" xmlns:soapenc="http://schemas.xmlsoap.org/soap/encoding/"&gt;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&lt;getRepLegalesReturn href="#id0"/&gt;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&lt;/getRepLegalesReturn&gt;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&lt;/ns1:getRepLegalesResponse&gt;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&lt;multiRef id="id0" soapenc:root="0" soapenv:encodingStyle="http://schemas.xmlsoap.org/soap/encoding/" xsi:type="ns2:BeanRso" xmlns:soapenc="http://schemas.xmlsoap.org/soap/encoding/" xmlns:ns2="urn:ConsultaRuc"&gt;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&lt;cod_cargo xsi:type="xsd:string"&gt;021&lt;/cod_cargo&gt;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&lt;cod_depar xsi:type="xsd:string" xsi:nil="true"/&gt;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 xml:space="preserve">&lt;desc_docide xsi:type="xsd:string"&gt;DOC. </w:t>
            </w:r>
            <w:r w:rsidRPr="00934FB5">
              <w:rPr>
                <w:rFonts w:ascii="Calibri" w:hAnsi="Calibri" w:cs="Calibri"/>
                <w:szCs w:val="20"/>
              </w:rPr>
              <w:t>NACIONAL DE IDENTIDAD     DNI            1&lt;/desc_docide&gt;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&lt;num_ord_suce xsi:type="xsd:short"&gt;0&lt;/num_ord_suce&gt;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&lt;rso_cargoo xsi:type="xsd:string"&gt;021 - GERENTE GENERAL&lt;/rso_cargoo&gt;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&lt;rso_docide xsi:type="xsd:string"&gt;1&lt;/rso_docide&gt;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&lt;rso_fecact xsi:type="xsd:string"&gt;09/06/2011&lt;/rso_fecact&gt;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&lt;rso_fecnac xsi:type="xsd:string"&gt;04/06/1976&lt;/rso_fecnac&gt;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&lt;rso_nombre xsi:type="xsd:string"&gt;CLEMENTE ROMERO YOLANDA&lt;/rso_nombre&gt;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&lt;rso_nrodoc xsi:type="xsd:string"&gt;10269685&lt;/rso_nrodoc&gt;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&lt;rso_numruc xsi:type="xsd:string"&gt;20543751589&lt;/rso_numruc&gt;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&lt;rso_userna xsi:type="xsd:string" xsi:nil="true"/&gt;</w:t>
            </w:r>
          </w:p>
          <w:p w:rsidR="006F2D53" w:rsidRPr="00934FB5" w:rsidRDefault="006F2D53">
            <w:pPr>
              <w:rPr>
                <w:rFonts w:ascii="Calibri" w:eastAsia="Tahoma" w:hAnsi="Calibri" w:cs="Calibri"/>
                <w:szCs w:val="20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      </w:t>
            </w:r>
            <w:r w:rsidRPr="00934FB5">
              <w:rPr>
                <w:rFonts w:ascii="Calibri" w:hAnsi="Calibri" w:cs="Calibri"/>
                <w:szCs w:val="20"/>
              </w:rPr>
              <w:t>&lt;rso_vdesde xsi:type="xsd:string"&gt;08/06/2011&lt;/rso_vdesde&gt;</w:t>
            </w:r>
          </w:p>
          <w:p w:rsidR="006F2D53" w:rsidRPr="000F1A0B" w:rsidRDefault="006F2D53">
            <w:pPr>
              <w:rPr>
                <w:rFonts w:ascii="Calibri" w:eastAsia="Tahoma" w:hAnsi="Calibri" w:cs="Calibri"/>
                <w:szCs w:val="20"/>
                <w:lang w:val="en-US"/>
              </w:rPr>
            </w:pPr>
            <w:r w:rsidRPr="00934FB5">
              <w:rPr>
                <w:rFonts w:ascii="Calibri" w:eastAsia="Tahoma" w:hAnsi="Calibri" w:cs="Calibri"/>
                <w:szCs w:val="20"/>
              </w:rPr>
              <w:t xml:space="preserve">   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eastAsia="Tahoma" w:hAnsi="Calibri" w:cs="Calibri"/>
                <w:szCs w:val="20"/>
                <w:lang w:val="en-US"/>
              </w:rPr>
              <w:t xml:space="preserve">   </w:t>
            </w:r>
            <w:r w:rsidRPr="000F1A0B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6F2D53" w:rsidRPr="000F1A0B" w:rsidRDefault="006F2D53">
            <w:pPr>
              <w:rPr>
                <w:rFonts w:ascii="Calibri" w:hAnsi="Calibri" w:cs="Calibri"/>
                <w:szCs w:val="20"/>
                <w:lang w:val="en-US"/>
              </w:rPr>
            </w:pPr>
            <w:r w:rsidRPr="000F1A0B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6F2D53" w:rsidRDefault="006F2D53">
            <w:pPr>
              <w:ind w:left="360"/>
              <w:rPr>
                <w:rFonts w:ascii="Calibri" w:hAnsi="Calibri" w:cs="Calibri"/>
                <w:szCs w:val="20"/>
                <w:lang w:val="en-US"/>
              </w:rPr>
            </w:pPr>
          </w:p>
          <w:p w:rsid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</w:p>
          <w:p w:rsidR="000130E0" w:rsidRPr="00934FB5" w:rsidRDefault="000130E0" w:rsidP="000130E0">
            <w:pPr>
              <w:numPr>
                <w:ilvl w:val="0"/>
                <w:numId w:val="3"/>
              </w:num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buscarRazonSocial</w:t>
            </w:r>
          </w:p>
          <w:p w:rsidR="000130E0" w:rsidRPr="00934FB5" w:rsidRDefault="000130E0" w:rsidP="000130E0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>con el método buscarRazonSocial, se requiere los siguientes datos:</w:t>
            </w:r>
          </w:p>
          <w:p w:rsidR="000130E0" w:rsidRPr="00934FB5" w:rsidRDefault="000130E0" w:rsidP="000130E0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130E0" w:rsidRPr="00BE3174" w:rsidTr="000130E0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130E0" w:rsidRPr="00BE3174" w:rsidRDefault="000130E0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130E0" w:rsidRPr="00BE3174" w:rsidRDefault="000130E0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130E0" w:rsidRPr="00BE3174" w:rsidRDefault="000130E0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o Razón Social</w:t>
                  </w: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</w:tbl>
          <w:p w:rsidR="000130E0" w:rsidRPr="00934FB5" w:rsidRDefault="000130E0" w:rsidP="000130E0">
            <w:pPr>
              <w:rPr>
                <w:rFonts w:ascii="Calibri" w:hAnsi="Calibri" w:cs="Calibri"/>
                <w:b/>
                <w:szCs w:val="20"/>
              </w:rPr>
            </w:pPr>
          </w:p>
          <w:p w:rsidR="000130E0" w:rsidRPr="00934FB5" w:rsidRDefault="000130E0" w:rsidP="000130E0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xmlns:ser="http://service.consultaruc.registro.servicio2.sunat.gob.pe"&gt;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</w:t>
            </w:r>
            <w:r w:rsidRPr="000130E0">
              <w:rPr>
                <w:rFonts w:ascii="Calibri" w:hAnsi="Calibri" w:cs="Calibri"/>
                <w:szCs w:val="20"/>
                <w:lang w:val="es-ES"/>
              </w:rPr>
              <w:t>&lt;soapenv:Header/&gt;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&lt;soapenv:Body&gt;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&lt;ser:buscaRazonSocial&gt;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   &lt;numruc&gt;Erik Prado Viera&lt;/numruc&gt;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&lt;/ser:buscaRazonSocial&gt;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</w:t>
            </w:r>
            <w:r w:rsidRPr="000130E0">
              <w:rPr>
                <w:rFonts w:ascii="Calibri" w:hAnsi="Calibri" w:cs="Calibri"/>
                <w:szCs w:val="20"/>
                <w:lang w:val="en-US"/>
              </w:rPr>
              <w:t>&lt;/soapenv:Body&gt;</w:t>
            </w:r>
          </w:p>
          <w:p w:rsid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0130E0" w:rsidRPr="000F1A0B" w:rsidRDefault="000130E0" w:rsidP="000130E0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130E0" w:rsidRPr="00BE1432" w:rsidTr="000130E0">
              <w:tc>
                <w:tcPr>
                  <w:tcW w:w="2009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esHabido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130E0" w:rsidRPr="00BE3174" w:rsidRDefault="000545E9" w:rsidP="000545E9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SI EL CONTRIBUYENTE SE ENCUENTRA HABIDO</w:t>
                  </w:r>
                </w:p>
              </w:tc>
            </w:tr>
            <w:tr w:rsidR="000130E0" w:rsidRPr="00BE1432" w:rsidTr="000130E0">
              <w:tc>
                <w:tcPr>
                  <w:tcW w:w="2009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esActivo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SI EL  CONTRIBUYENTE SE ENCUENTRA ACTIVO</w:t>
                  </w:r>
                </w:p>
              </w:tc>
            </w:tr>
            <w:tr w:rsidR="000130E0" w:rsidRPr="00BE1432" w:rsidTr="000130E0">
              <w:tc>
                <w:tcPr>
                  <w:tcW w:w="2009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ddp_secuen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Secuencia</w:t>
                  </w:r>
                </w:p>
              </w:tc>
            </w:tr>
            <w:tr w:rsidR="000130E0" w:rsidRPr="00BE1432" w:rsidTr="000130E0">
              <w:tc>
                <w:tcPr>
                  <w:tcW w:w="2009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ddp_nombre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130E0" w:rsidRPr="00BE3174" w:rsidRDefault="000130E0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del representante</w:t>
                  </w:r>
                </w:p>
              </w:tc>
            </w:tr>
            <w:tr w:rsidR="000130E0" w:rsidRPr="00BE1432" w:rsidTr="000130E0">
              <w:tc>
                <w:tcPr>
                  <w:tcW w:w="2009" w:type="dxa"/>
                  <w:shd w:val="clear" w:color="auto" w:fill="auto"/>
                </w:tcPr>
                <w:p w:rsidR="000130E0" w:rsidRPr="00BE3174" w:rsidRDefault="000545E9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ddp_numruc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130E0" w:rsidRPr="00BE3174" w:rsidRDefault="000130E0" w:rsidP="000130E0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0130E0" w:rsidRPr="00934FB5" w:rsidRDefault="000130E0" w:rsidP="000130E0">
            <w:pPr>
              <w:rPr>
                <w:rFonts w:ascii="Calibri" w:hAnsi="Calibri" w:cs="Calibri"/>
                <w:b/>
                <w:szCs w:val="20"/>
              </w:rPr>
            </w:pPr>
          </w:p>
          <w:p w:rsidR="000130E0" w:rsidRPr="006F01AA" w:rsidRDefault="000130E0" w:rsidP="000130E0">
            <w:pPr>
              <w:rPr>
                <w:rFonts w:ascii="Calibri" w:hAnsi="Calibri" w:cs="Calibri"/>
                <w:szCs w:val="20"/>
              </w:rPr>
            </w:pPr>
            <w:r w:rsidRPr="006F01AA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>&lt;soapenv:Envelope xmlns:soapenv="http://schemas.xmlsoap.org/soap/envelope/" xmlns:xsd="http://www.w3.org/2001/XMLSchema" xmlns:xsi="http://www.w3.org/2001/XMLSchema-instance"&gt;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&lt;soapenv:Body&gt;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&lt;ns1:buscaRazonSocialResponse soapenv:encodingStyle="http://schemas.xmlsoap.org/soap/encoding/" xmlns:ns1="http://service.consultaruc.registro.servicio2.sunat.gob.pe"&gt;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&lt;buscaRazonSocialReturn soapenc:arrayType="xsd:anyType[1]" xsi:type="soapenc:Array" xmlns:soapenc="http://schemas.xmlsoap.org/soap/encoding/"&gt;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   &lt;buscaRazonSocialReturn href="#id0"/&gt;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&lt;/buscaRazonSocialReturn&gt;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&lt;/ns1:buscaRazonSocialResponse&gt;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&lt;multiRef id="id0" soapenc:root="0" soapenv:encodingStyle="http://schemas.xmlsoap.org/soap/encoding/" xsi:type="ns2:BeanDdp" xmlns:soapenc="http://schemas.xmlsoap.org/soap/encoding/" xmlns:ns2="urn:ConsultaRuc"&gt;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&lt;cod_dep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&lt;cod_dist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&lt;cod_prov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&lt;ddp_ciiu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&lt;ddp_doble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&lt;ddp_estado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&lt;ddp_fecact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&lt;ddp_fecalt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&lt;ddp_fecbaj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&lt;ddp_flag22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&lt;ddp_identi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&lt;ddp_inter1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&lt;ddp_lllttt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&lt;ddp_mclase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</w:t>
            </w:r>
            <w:r w:rsidRPr="000130E0">
              <w:rPr>
                <w:rFonts w:ascii="Calibri" w:hAnsi="Calibri" w:cs="Calibri"/>
                <w:szCs w:val="20"/>
                <w:lang w:val="es-ES"/>
              </w:rPr>
              <w:t>&lt;ddp_nombre xsi:type="xsd:string"&gt;PRADO VIERA ERIK ALONSO&lt;/ddp_nombre&gt;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   </w:t>
            </w:r>
            <w:r w:rsidRPr="000130E0">
              <w:rPr>
                <w:rFonts w:ascii="Calibri" w:hAnsi="Calibri" w:cs="Calibri"/>
                <w:szCs w:val="20"/>
                <w:lang w:val="en-US"/>
              </w:rPr>
              <w:t>&lt;ddp_nomvia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&lt;ddp_nomzon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&lt;ddp_numer1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&lt;ddp_numreg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&lt;ddp_numruc xsi:type="xsd:string"&gt;10467661481&lt;/ddp_numruc&gt;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&lt;ddp_reacti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&lt;ddp_refer1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&lt;ddp_secuen xsi:type="xsd:int"&gt;0&lt;/ddp_secuen&gt;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&lt;ddp_tamano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&lt;ddp_tipvia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&lt;ddp_tipzon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&lt;ddp_tpoemp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&lt;ddp_ubigeo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&lt;ddp_userna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&lt;desc_ciiu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&lt;desc_dep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&lt;desc_dist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&lt;desc_estado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&lt;desc_flag22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&lt;desc_identi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&lt;desc_numreg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&lt;desc_prov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&lt;desc_tamano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&lt;desc_tipvia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&lt;desc_tipzon xsi:type="xsd:string" xsi:nil="true"/&gt;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lastRenderedPageBreak/>
              <w:t xml:space="preserve">         &lt;desc_tpoemp xsi:type="xsd:string" xsi:nil="true"/&gt;</w:t>
            </w:r>
          </w:p>
          <w:p w:rsidR="000130E0" w:rsidRPr="006F01AA" w:rsidRDefault="000130E0" w:rsidP="000130E0">
            <w:pPr>
              <w:rPr>
                <w:rFonts w:ascii="Calibri" w:hAnsi="Calibri" w:cs="Calibri"/>
                <w:szCs w:val="20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</w:t>
            </w:r>
            <w:r w:rsidRPr="006F01AA">
              <w:rPr>
                <w:rFonts w:ascii="Calibri" w:hAnsi="Calibri" w:cs="Calibri"/>
                <w:szCs w:val="20"/>
              </w:rPr>
              <w:t>&lt;esActivo xsi:type="xsd:boolean"&gt;false&lt;/esActivo&gt;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   &lt;esHabido xsi:type="xsd:boolean"&gt;false&lt;/esHabido&gt;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</w:t>
            </w:r>
            <w:r w:rsidRPr="000130E0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130E0" w:rsidRP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&lt;/soapenv:Body&gt;</w:t>
            </w:r>
          </w:p>
          <w:p w:rsidR="000130E0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>&lt;/soapenv:Envelope&gt;</w:t>
            </w:r>
          </w:p>
          <w:p w:rsidR="000130E0" w:rsidRPr="000F1A0B" w:rsidRDefault="000130E0" w:rsidP="000130E0">
            <w:pPr>
              <w:rPr>
                <w:rFonts w:ascii="Calibri" w:hAnsi="Calibri" w:cs="Calibri"/>
                <w:szCs w:val="20"/>
                <w:lang w:val="en-US"/>
              </w:rPr>
            </w:pPr>
          </w:p>
        </w:tc>
      </w:tr>
      <w:tr w:rsidR="00BD62AA" w:rsidRPr="00934FB5" w:rsidTr="00934FB5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BD62AA" w:rsidRPr="00934FB5" w:rsidRDefault="00BD62AA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lastRenderedPageBreak/>
              <w:t>Otros Datos: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62AA" w:rsidRPr="00934FB5" w:rsidRDefault="003E3C23" w:rsidP="003E3C23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No Aplica</w:t>
            </w:r>
          </w:p>
        </w:tc>
      </w:tr>
      <w:tr w:rsidR="00BD62AA" w:rsidRPr="00934FB5" w:rsidTr="00934FB5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BD62AA" w:rsidRPr="00934FB5" w:rsidRDefault="00BD62AA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Mensajes de Error: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62AA" w:rsidRPr="00934FB5" w:rsidRDefault="003E3C23" w:rsidP="003E3C23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No Indica</w:t>
            </w:r>
          </w:p>
        </w:tc>
      </w:tr>
      <w:tr w:rsidR="00BD62AA" w:rsidRPr="00934FB5" w:rsidTr="00934FB5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BD62AA" w:rsidRPr="00934FB5" w:rsidRDefault="00BD62AA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Mecanismo de Autorización: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D62AA" w:rsidRPr="00934FB5" w:rsidRDefault="003E3C23" w:rsidP="003E3C23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No Aplica</w:t>
            </w:r>
          </w:p>
        </w:tc>
      </w:tr>
      <w:tr w:rsidR="006F2D53" w:rsidRPr="00934FB5" w:rsidTr="00934FB5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6F2D53" w:rsidRPr="00934FB5" w:rsidRDefault="006F2D53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Observaciones:</w:t>
            </w:r>
          </w:p>
        </w:tc>
        <w:tc>
          <w:tcPr>
            <w:tcW w:w="84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5432" w:rsidRPr="00805EAB" w:rsidRDefault="002F5432" w:rsidP="002F5432">
            <w:pPr>
              <w:numPr>
                <w:ilvl w:val="0"/>
                <w:numId w:val="7"/>
              </w:numPr>
              <w:tabs>
                <w:tab w:val="clear" w:pos="720"/>
                <w:tab w:val="num" w:pos="360"/>
              </w:tabs>
              <w:suppressAutoHyphens w:val="0"/>
              <w:ind w:left="0"/>
              <w:jc w:val="both"/>
              <w:rPr>
                <w:rFonts w:asciiTheme="minorHAnsi" w:hAnsiTheme="minorHAnsi" w:cstheme="minorHAnsi"/>
                <w:szCs w:val="20"/>
              </w:rPr>
            </w:pPr>
            <w:r w:rsidRPr="00805EAB">
              <w:rPr>
                <w:rFonts w:asciiTheme="minorHAnsi" w:hAnsiTheme="minorHAnsi" w:cstheme="minorHAnsi"/>
                <w:szCs w:val="20"/>
              </w:rPr>
              <w:t xml:space="preserve">Consultas </w:t>
            </w:r>
            <w:r w:rsidRPr="00805EAB">
              <w:rPr>
                <w:rFonts w:asciiTheme="minorHAnsi" w:hAnsiTheme="minorHAnsi" w:cstheme="minorHAnsi"/>
                <w:b/>
                <w:szCs w:val="20"/>
              </w:rPr>
              <w:t>usuario helpdesk</w:t>
            </w:r>
            <w:r w:rsidRPr="00805EAB">
              <w:rPr>
                <w:rFonts w:asciiTheme="minorHAnsi" w:hAnsiTheme="minorHAnsi" w:cstheme="minorHAnsi"/>
                <w:szCs w:val="20"/>
              </w:rPr>
              <w:t xml:space="preserve">, Cambios </w:t>
            </w:r>
            <w:r w:rsidRPr="00805EAB">
              <w:rPr>
                <w:rFonts w:asciiTheme="minorHAnsi" w:hAnsiTheme="minorHAnsi" w:cstheme="minorHAnsi"/>
                <w:b/>
                <w:szCs w:val="20"/>
              </w:rPr>
              <w:t>usuario Master</w:t>
            </w:r>
            <w:r w:rsidRPr="00805EAB">
              <w:rPr>
                <w:rFonts w:asciiTheme="minorHAnsi" w:hAnsiTheme="minorHAnsi" w:cstheme="minorHAnsi"/>
                <w:szCs w:val="20"/>
              </w:rPr>
              <w:t xml:space="preserve"> a través de </w:t>
            </w:r>
            <w:hyperlink r:id="rId12" w:history="1">
              <w:r w:rsidRPr="00805EAB">
                <w:rPr>
                  <w:rStyle w:val="Hipervnculo"/>
                  <w:rFonts w:asciiTheme="minorHAnsi" w:hAnsiTheme="minorHAnsi" w:cstheme="minorHAnsi"/>
                  <w:szCs w:val="20"/>
                </w:rPr>
                <w:t>https://helpdesk.pide.gob.pe</w:t>
              </w:r>
            </w:hyperlink>
            <w:r w:rsidRPr="00805EAB">
              <w:rPr>
                <w:rFonts w:asciiTheme="minorHAnsi" w:hAnsiTheme="minorHAnsi" w:cstheme="minorHAnsi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Cs w:val="20"/>
              </w:rPr>
              <w:t xml:space="preserve">comunicaciones a través de </w:t>
            </w:r>
            <w:hyperlink r:id="rId13" w:history="1">
              <w:r w:rsidR="00626A8F" w:rsidRPr="00CB38E6">
                <w:rPr>
                  <w:rStyle w:val="Hipervnculo"/>
                  <w:rFonts w:asciiTheme="minorHAnsi" w:hAnsiTheme="minorHAnsi" w:cstheme="minorHAnsi"/>
                  <w:szCs w:val="20"/>
                </w:rPr>
                <w:t>helpdesk@mail.pide.gob.pe</w:t>
              </w:r>
            </w:hyperlink>
            <w:r>
              <w:rPr>
                <w:rFonts w:asciiTheme="minorHAnsi" w:hAnsiTheme="minorHAnsi" w:cstheme="minorHAnsi"/>
                <w:szCs w:val="20"/>
              </w:rPr>
              <w:t xml:space="preserve"> </w:t>
            </w:r>
          </w:p>
          <w:p w:rsidR="002F5432" w:rsidRDefault="002F5432" w:rsidP="00BD62AA">
            <w:pPr>
              <w:jc w:val="both"/>
              <w:rPr>
                <w:rFonts w:ascii="Calibri" w:hAnsi="Calibri" w:cs="Calibri"/>
                <w:szCs w:val="20"/>
              </w:rPr>
            </w:pPr>
          </w:p>
          <w:p w:rsidR="00BD62AA" w:rsidRPr="00934FB5" w:rsidRDefault="00BD62AA" w:rsidP="00BD62AA">
            <w:p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El servicio </w:t>
            </w:r>
            <w:r w:rsidRPr="00934FB5">
              <w:rPr>
                <w:rFonts w:ascii="Calibri" w:hAnsi="Calibri" w:cs="Calibri"/>
                <w:b/>
                <w:szCs w:val="20"/>
              </w:rPr>
              <w:t>NO DEBE DE SER USADO</w:t>
            </w:r>
            <w:r w:rsidRPr="00934FB5">
              <w:rPr>
                <w:rFonts w:ascii="Calibri" w:hAnsi="Calibri" w:cs="Calibri"/>
                <w:szCs w:val="20"/>
              </w:rPr>
              <w:t xml:space="preserve"> en procesos de </w:t>
            </w:r>
            <w:r w:rsidRPr="00934FB5">
              <w:rPr>
                <w:rFonts w:ascii="Calibri" w:hAnsi="Calibri" w:cs="Calibri"/>
                <w:b/>
                <w:szCs w:val="20"/>
              </w:rPr>
              <w:t>CONSULTA EN LOTES O MASIVOS</w:t>
            </w:r>
            <w:r w:rsidRPr="00934FB5">
              <w:rPr>
                <w:rFonts w:ascii="Calibri" w:hAnsi="Calibri" w:cs="Calibri"/>
                <w:szCs w:val="20"/>
              </w:rPr>
              <w:t xml:space="preserve"> (procesos BATCH). De detectarse el mismo, se le retirará los accesos a la Entidad.</w:t>
            </w:r>
          </w:p>
          <w:p w:rsidR="00BD62AA" w:rsidRPr="00934FB5" w:rsidRDefault="00BD62AA" w:rsidP="00BD62AA">
            <w:pPr>
              <w:jc w:val="both"/>
              <w:rPr>
                <w:rFonts w:ascii="Calibri" w:hAnsi="Calibri" w:cs="Calibri"/>
                <w:szCs w:val="20"/>
              </w:rPr>
            </w:pPr>
          </w:p>
          <w:p w:rsidR="006F2D53" w:rsidRPr="00934FB5" w:rsidRDefault="00BD62AA" w:rsidP="00BD62AA">
            <w:p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Es necesario precisar que la información proporcionada en el presente contrato es de</w:t>
            </w:r>
            <w:r w:rsidRPr="00934FB5">
              <w:rPr>
                <w:rFonts w:ascii="Calibri" w:hAnsi="Calibri" w:cs="Calibri"/>
                <w:b/>
                <w:szCs w:val="20"/>
              </w:rPr>
              <w:t xml:space="preserve"> </w:t>
            </w:r>
            <w:r w:rsidRPr="00934FB5">
              <w:rPr>
                <w:rFonts w:ascii="Calibri" w:hAnsi="Calibri" w:cs="Calibri"/>
                <w:b/>
                <w:szCs w:val="20"/>
                <w:u w:val="single"/>
              </w:rPr>
              <w:t>USO CONFIDENCIAL Y EXCLUSIVO</w:t>
            </w:r>
            <w:r w:rsidRPr="00934FB5">
              <w:rPr>
                <w:rFonts w:ascii="Calibri" w:hAnsi="Calibri" w:cs="Calibri"/>
                <w:szCs w:val="20"/>
              </w:rPr>
              <w:t xml:space="preserve"> de la entidad, para los fines descritos en la solicitud de consumo del servicio de acuerdo al Decreto Supremo N° 083-2011-PCM.</w:t>
            </w:r>
          </w:p>
        </w:tc>
      </w:tr>
    </w:tbl>
    <w:p w:rsidR="006F2D53" w:rsidRPr="00934FB5" w:rsidRDefault="006F2D53">
      <w:pPr>
        <w:rPr>
          <w:rFonts w:ascii="Calibri" w:hAnsi="Calibri" w:cs="Calibri"/>
          <w:szCs w:val="20"/>
        </w:rPr>
      </w:pPr>
    </w:p>
    <w:p w:rsidR="006F2D53" w:rsidRPr="00934FB5" w:rsidRDefault="006F2D53">
      <w:pPr>
        <w:rPr>
          <w:rFonts w:ascii="Calibri" w:hAnsi="Calibri" w:cs="Calibri"/>
          <w:szCs w:val="20"/>
        </w:rPr>
      </w:pPr>
    </w:p>
    <w:p w:rsidR="006F2D53" w:rsidRPr="00934FB5" w:rsidRDefault="006F2D53">
      <w:pPr>
        <w:rPr>
          <w:rFonts w:ascii="Calibri" w:hAnsi="Calibri" w:cs="Calibri"/>
          <w:szCs w:val="20"/>
        </w:rPr>
      </w:pPr>
    </w:p>
    <w:p w:rsidR="006F2D53" w:rsidRPr="00934FB5" w:rsidRDefault="006F2D53">
      <w:pPr>
        <w:rPr>
          <w:rFonts w:ascii="Calibri" w:hAnsi="Calibri" w:cs="Calibri"/>
          <w:szCs w:val="20"/>
        </w:rPr>
      </w:pPr>
    </w:p>
    <w:p w:rsidR="006F2D53" w:rsidRPr="00934FB5" w:rsidRDefault="006F2D53">
      <w:pPr>
        <w:rPr>
          <w:rFonts w:ascii="Calibri" w:hAnsi="Calibri" w:cs="Calibri"/>
          <w:szCs w:val="20"/>
        </w:rPr>
      </w:pPr>
    </w:p>
    <w:p w:rsidR="000545E9" w:rsidRDefault="000545E9">
      <w:pPr>
        <w:suppressAutoHyphens w:val="0"/>
        <w:rPr>
          <w:rFonts w:ascii="Calibri" w:hAnsi="Calibri" w:cs="Calibri"/>
          <w:szCs w:val="20"/>
        </w:rPr>
      </w:pPr>
      <w:r>
        <w:rPr>
          <w:rFonts w:ascii="Calibri" w:hAnsi="Calibri" w:cs="Calibri"/>
          <w:szCs w:val="20"/>
        </w:rPr>
        <w:br w:type="page"/>
      </w:r>
    </w:p>
    <w:p w:rsidR="006F2D53" w:rsidRPr="00934FB5" w:rsidRDefault="00BD62AA">
      <w:pPr>
        <w:jc w:val="center"/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lastRenderedPageBreak/>
        <w:t>PANTALLAS DE LA IMPLEMENTACIÓN CON EL SOAPUI</w:t>
      </w: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proofErr w:type="gramStart"/>
      <w:r w:rsidRPr="00934FB5">
        <w:rPr>
          <w:rFonts w:ascii="Calibri" w:hAnsi="Calibri" w:cs="Calibri"/>
          <w:b/>
          <w:szCs w:val="20"/>
        </w:rPr>
        <w:t>getDatosPrincipales</w:t>
      </w:r>
      <w:proofErr w:type="gramEnd"/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4E" w:rsidRDefault="0088594E" w:rsidP="00BD62AA">
      <w:pPr>
        <w:rPr>
          <w:rFonts w:ascii="Calibri" w:hAnsi="Calibri" w:cs="Calibri"/>
          <w:b/>
          <w:szCs w:val="20"/>
        </w:rPr>
      </w:pP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proofErr w:type="gramStart"/>
      <w:r w:rsidRPr="00934FB5">
        <w:rPr>
          <w:rFonts w:ascii="Calibri" w:hAnsi="Calibri" w:cs="Calibri"/>
          <w:b/>
          <w:szCs w:val="20"/>
        </w:rPr>
        <w:t>getDatosSecundarios</w:t>
      </w:r>
      <w:proofErr w:type="gramEnd"/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AA" w:rsidRPr="00934FB5" w:rsidRDefault="0088594E" w:rsidP="00BD62AA">
      <w:pPr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  <w:r w:rsidR="00BD62AA" w:rsidRPr="00934FB5">
        <w:rPr>
          <w:rFonts w:ascii="Calibri" w:hAnsi="Calibri" w:cs="Calibri"/>
          <w:b/>
          <w:szCs w:val="20"/>
        </w:rPr>
        <w:lastRenderedPageBreak/>
        <w:t>getDatosT1144</w:t>
      </w: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4E" w:rsidRDefault="0088594E" w:rsidP="00BD62AA">
      <w:pPr>
        <w:rPr>
          <w:rFonts w:ascii="Calibri" w:hAnsi="Calibri" w:cs="Calibri"/>
          <w:b/>
          <w:szCs w:val="20"/>
        </w:rPr>
      </w:pP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getDatosT362</w:t>
      </w: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AA" w:rsidRPr="00934FB5" w:rsidRDefault="0088594E" w:rsidP="00BD62AA">
      <w:pPr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  <w:proofErr w:type="gramStart"/>
      <w:r>
        <w:rPr>
          <w:rFonts w:ascii="Calibri" w:hAnsi="Calibri" w:cs="Calibri"/>
          <w:b/>
          <w:szCs w:val="20"/>
        </w:rPr>
        <w:lastRenderedPageBreak/>
        <w:t>g</w:t>
      </w:r>
      <w:r w:rsidR="00BD62AA" w:rsidRPr="00934FB5">
        <w:rPr>
          <w:rFonts w:ascii="Calibri" w:hAnsi="Calibri" w:cs="Calibri"/>
          <w:b/>
          <w:szCs w:val="20"/>
        </w:rPr>
        <w:t>etDomicilioLegal</w:t>
      </w:r>
      <w:proofErr w:type="gramEnd"/>
      <w:r w:rsidR="00BD62AA" w:rsidRPr="00934FB5">
        <w:rPr>
          <w:rFonts w:ascii="Calibri" w:hAnsi="Calibri" w:cs="Calibri"/>
          <w:b/>
          <w:szCs w:val="20"/>
        </w:rPr>
        <w:t xml:space="preserve"> </w:t>
      </w: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4E" w:rsidRDefault="0088594E" w:rsidP="00BD62AA">
      <w:pPr>
        <w:rPr>
          <w:rFonts w:ascii="Calibri" w:hAnsi="Calibri" w:cs="Calibri"/>
          <w:b/>
          <w:szCs w:val="20"/>
        </w:rPr>
      </w:pPr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proofErr w:type="gramStart"/>
      <w:r w:rsidRPr="00934FB5">
        <w:rPr>
          <w:rFonts w:ascii="Calibri" w:hAnsi="Calibri" w:cs="Calibri"/>
          <w:b/>
          <w:szCs w:val="20"/>
        </w:rPr>
        <w:t>getEstablecimientosAnexos</w:t>
      </w:r>
      <w:proofErr w:type="gramEnd"/>
    </w:p>
    <w:p w:rsidR="00BD62AA" w:rsidRPr="00934FB5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AA" w:rsidRPr="00934FB5" w:rsidRDefault="0088594E" w:rsidP="00BD62AA">
      <w:pPr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  <w:r w:rsidR="00BD62AA" w:rsidRPr="00934FB5">
        <w:rPr>
          <w:rFonts w:ascii="Calibri" w:hAnsi="Calibri" w:cs="Calibri"/>
          <w:b/>
          <w:szCs w:val="20"/>
        </w:rPr>
        <w:lastRenderedPageBreak/>
        <w:t>getEstAnexosT1150</w:t>
      </w:r>
    </w:p>
    <w:p w:rsidR="00BD62AA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0545E9" w:rsidRPr="00934FB5" w:rsidRDefault="000545E9" w:rsidP="00BD62AA">
      <w:pPr>
        <w:rPr>
          <w:rFonts w:ascii="Calibri" w:hAnsi="Calibri" w:cs="Calibri"/>
          <w:b/>
          <w:szCs w:val="20"/>
        </w:rPr>
      </w:pPr>
    </w:p>
    <w:p w:rsidR="00BD62AA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4E" w:rsidRDefault="0088594E" w:rsidP="00BD62AA">
      <w:pPr>
        <w:rPr>
          <w:rFonts w:ascii="Calibri" w:hAnsi="Calibri" w:cs="Calibri"/>
          <w:b/>
          <w:szCs w:val="20"/>
        </w:rPr>
      </w:pPr>
    </w:p>
    <w:p w:rsidR="006F2D53" w:rsidRPr="00934FB5" w:rsidRDefault="00BD62AA" w:rsidP="00BD62AA">
      <w:pPr>
        <w:rPr>
          <w:rFonts w:ascii="Calibri" w:hAnsi="Calibri" w:cs="Calibri"/>
          <w:b/>
          <w:szCs w:val="20"/>
        </w:rPr>
      </w:pPr>
      <w:proofErr w:type="gramStart"/>
      <w:r w:rsidRPr="00934FB5">
        <w:rPr>
          <w:rFonts w:ascii="Calibri" w:hAnsi="Calibri" w:cs="Calibri"/>
          <w:b/>
          <w:szCs w:val="20"/>
        </w:rPr>
        <w:t>getRepLegales</w:t>
      </w:r>
      <w:proofErr w:type="gramEnd"/>
    </w:p>
    <w:p w:rsidR="00BD62AA" w:rsidRDefault="00BD62AA" w:rsidP="00BD62A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0545E9" w:rsidRDefault="000545E9" w:rsidP="00BD62AA">
      <w:pPr>
        <w:rPr>
          <w:rFonts w:ascii="Calibri" w:hAnsi="Calibri" w:cs="Calibri"/>
          <w:b/>
          <w:szCs w:val="20"/>
        </w:rPr>
      </w:pPr>
    </w:p>
    <w:p w:rsidR="0088594E" w:rsidRPr="00934FB5" w:rsidRDefault="00492046" w:rsidP="00BD62AA">
      <w:pPr>
        <w:rPr>
          <w:rFonts w:ascii="Calibri" w:hAnsi="Calibri" w:cs="Calibri"/>
          <w:b/>
          <w:szCs w:val="20"/>
        </w:rPr>
      </w:pPr>
      <w:r w:rsidRPr="004A173E">
        <w:rPr>
          <w:noProof/>
          <w:lang w:val="es-419" w:eastAsia="es-419"/>
        </w:rPr>
        <w:drawing>
          <wp:inline distT="0" distB="0" distL="0" distR="0">
            <wp:extent cx="6638925" cy="3733800"/>
            <wp:effectExtent l="0" t="0" r="9525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53" w:rsidRDefault="006F2D53">
      <w:pPr>
        <w:rPr>
          <w:noProof/>
          <w:lang w:eastAsia="es-PE"/>
        </w:rPr>
      </w:pPr>
    </w:p>
    <w:p w:rsidR="006F2D53" w:rsidRPr="00934FB5" w:rsidRDefault="006F2D53">
      <w:pPr>
        <w:rPr>
          <w:rFonts w:ascii="Calibri" w:hAnsi="Calibri" w:cs="Calibri"/>
          <w:b/>
          <w:szCs w:val="20"/>
        </w:rPr>
      </w:pPr>
    </w:p>
    <w:p w:rsidR="006F2D53" w:rsidRDefault="000545E9">
      <w:pPr>
        <w:rPr>
          <w:rFonts w:ascii="Calibri" w:hAnsi="Calibri" w:cs="Calibri"/>
          <w:b/>
          <w:szCs w:val="20"/>
        </w:rPr>
      </w:pPr>
      <w:proofErr w:type="gramStart"/>
      <w:r>
        <w:rPr>
          <w:rFonts w:ascii="Calibri" w:hAnsi="Calibri" w:cs="Calibri"/>
          <w:b/>
          <w:szCs w:val="20"/>
        </w:rPr>
        <w:lastRenderedPageBreak/>
        <w:t>buscarRazonSocial</w:t>
      </w:r>
      <w:proofErr w:type="gramEnd"/>
    </w:p>
    <w:p w:rsidR="000545E9" w:rsidRDefault="000545E9">
      <w:pPr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t>Request|Response</w:t>
      </w:r>
    </w:p>
    <w:p w:rsidR="000545E9" w:rsidRDefault="000545E9">
      <w:pPr>
        <w:rPr>
          <w:rFonts w:ascii="Calibri" w:hAnsi="Calibri" w:cs="Calibri"/>
          <w:b/>
          <w:szCs w:val="20"/>
        </w:rPr>
      </w:pPr>
    </w:p>
    <w:p w:rsidR="000545E9" w:rsidRPr="00934FB5" w:rsidRDefault="00BA6774">
      <w:pPr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noProof/>
          <w:szCs w:val="20"/>
          <w:lang w:val="es-419" w:eastAsia="es-419"/>
        </w:rPr>
        <w:drawing>
          <wp:inline distT="0" distB="0" distL="0" distR="0">
            <wp:extent cx="6645910" cy="6451600"/>
            <wp:effectExtent l="0" t="0" r="254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D0EDA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0B" w:rsidRDefault="000F1A0B">
      <w:pPr>
        <w:suppressAutoHyphens w:val="0"/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</w:p>
    <w:tbl>
      <w:tblPr>
        <w:tblW w:w="1073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68"/>
        <w:gridCol w:w="5211"/>
        <w:gridCol w:w="3259"/>
      </w:tblGrid>
      <w:tr w:rsidR="000F1A0B" w:rsidRPr="00934FB5" w:rsidTr="000F1A0B">
        <w:trPr>
          <w:cantSplit/>
          <w:trHeight w:val="386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lastRenderedPageBreak/>
              <w:t>Http</w:t>
            </w:r>
            <w:r w:rsidRPr="00934FB5">
              <w:rPr>
                <w:rFonts w:ascii="Calibri" w:hAnsi="Calibri" w:cs="Calibri"/>
                <w:b/>
                <w:szCs w:val="20"/>
              </w:rPr>
              <w:t xml:space="preserve"> Requeridos:</w:t>
            </w: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Http</w:t>
            </w:r>
            <w:r w:rsidRPr="00934FB5">
              <w:rPr>
                <w:rFonts w:ascii="Calibri" w:hAnsi="Calibri" w:cs="Calibri"/>
                <w:b/>
                <w:szCs w:val="20"/>
              </w:rPr>
              <w:t xml:space="preserve"> del WSDLs</w:t>
            </w:r>
          </w:p>
        </w:tc>
      </w:tr>
      <w:tr w:rsidR="000F1A0B" w:rsidRPr="00934FB5" w:rsidTr="000F1A0B">
        <w:trPr>
          <w:cantSplit/>
          <w:trHeight w:val="386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F1A0B" w:rsidRPr="00934FB5" w:rsidRDefault="00BA28DE" w:rsidP="000F1A0B">
            <w:pPr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https://ws3.pide.gob.pe/Rest/Sun</w:t>
            </w:r>
            <w:r>
              <w:rPr>
                <w:rFonts w:ascii="Calibri" w:hAnsi="Calibri" w:cs="Calibri"/>
                <w:szCs w:val="20"/>
              </w:rPr>
              <w:t>at/</w:t>
            </w:r>
          </w:p>
        </w:tc>
      </w:tr>
      <w:tr w:rsidR="000F1A0B" w:rsidRPr="00934FB5" w:rsidTr="000F1A0B">
        <w:trPr>
          <w:cantSplit/>
          <w:trHeight w:val="386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Operaciones  Requeridas:</w:t>
            </w: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Nombre de las Operaciones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Acción</w:t>
            </w:r>
          </w:p>
        </w:tc>
      </w:tr>
      <w:tr w:rsidR="000F1A0B" w:rsidRPr="00934FB5" w:rsidTr="000F1A0B">
        <w:trPr>
          <w:cantSplit/>
          <w:trHeight w:val="386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snapToGrid w:val="0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52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getDatosPrincipales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getDatosSecundarios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getDatosT1144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getDatosT362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getDomicilioLegal 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getEstablecimientosAnexos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getEstAnexosT1150</w:t>
            </w:r>
          </w:p>
          <w:p w:rsidR="000F1A0B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getRepLegales</w:t>
            </w:r>
          </w:p>
          <w:p w:rsidR="003D775F" w:rsidRPr="00934FB5" w:rsidRDefault="003D775F" w:rsidP="000F1A0B">
            <w:p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buscarRazonSocial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Principales del Contribuyente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Secundarios del Contribuyente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Adicionales del Contribuyente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Datos Adicionales del Contribuyente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Domicilio Legal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Establecimientos Anexos </w:t>
            </w:r>
          </w:p>
          <w:p w:rsidR="000F1A0B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Establecimiento</w:t>
            </w:r>
            <w:r w:rsidR="003D775F">
              <w:rPr>
                <w:rFonts w:ascii="Calibri" w:hAnsi="Calibri" w:cs="Calibri"/>
                <w:szCs w:val="20"/>
              </w:rPr>
              <w:t>s Anexos Representantes Legales</w:t>
            </w:r>
          </w:p>
          <w:p w:rsidR="003D775F" w:rsidRPr="00934FB5" w:rsidRDefault="003D775F" w:rsidP="003D775F">
            <w:p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Buscar por Razón Social</w:t>
            </w:r>
          </w:p>
        </w:tc>
      </w:tr>
      <w:tr w:rsidR="000F1A0B" w:rsidRPr="006F01AA" w:rsidTr="000F1A0B">
        <w:trPr>
          <w:trHeight w:val="52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Detalle de Implementación a Nivel de Operación:</w:t>
            </w: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F1A0B" w:rsidRPr="00934FB5" w:rsidRDefault="000F1A0B" w:rsidP="000F1A0B">
            <w:pPr>
              <w:snapToGrid w:val="0"/>
              <w:jc w:val="both"/>
              <w:rPr>
                <w:rFonts w:ascii="Calibri" w:hAnsi="Calibri" w:cs="Calibri"/>
                <w:szCs w:val="20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DatosPrincipales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DatosPrincipales</w:t>
            </w:r>
            <w:r>
              <w:rPr>
                <w:rFonts w:ascii="Calibri" w:hAnsi="Calibri" w:cs="Calibri"/>
                <w:szCs w:val="20"/>
              </w:rPr>
              <w:t>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934FB5" w:rsidRDefault="00CA3706" w:rsidP="00CA3706">
            <w:pPr>
              <w:jc w:val="both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https://ws3.pide.gob.pe/Rest/Sunat/DatosPrincipales?numruc=20543751589</w:t>
            </w:r>
          </w:p>
          <w:p w:rsidR="00FB00DA" w:rsidRPr="00934FB5" w:rsidRDefault="00FB00DA" w:rsidP="000F1A0B">
            <w:pPr>
              <w:jc w:val="both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https://ws3.pide.gob.pe/Rest/Sunat/DatosPrincipales?numruc=20543751589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0F1A0B" w:rsidRDefault="000F1A0B" w:rsidP="000F1A0B">
            <w:pPr>
              <w:jc w:val="both"/>
              <w:rPr>
                <w:rFonts w:ascii="Calibri" w:hAnsi="Calibri" w:cs="Calibri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ddp_ubigeo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ubigeo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cod_dep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desc_dep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cod_prov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provincia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1F4E8F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desc_prov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provincia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cod_dist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distrito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desc_dist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distrito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84FF8">
                    <w:rPr>
                      <w:rFonts w:ascii="Calibri" w:hAnsi="Calibri" w:cs="Calibri"/>
                      <w:color w:val="5B9BD5"/>
                      <w:szCs w:val="20"/>
                    </w:rPr>
                    <w:t>ddp_ciiu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actividad económica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desc_ciiu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actividad económica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ddp_estado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Estado del contribuyente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desc_estado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del estado del contribuyente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ddp_fecalt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alta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ddp_fecbaj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baja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ddp_identi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persona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desc_identi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persona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ddp_lllttt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Libreta Tributaria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o Razón Social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ddp_nomvia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vía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ddp_numer1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ddp_inter1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Interior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ddp_nomzon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zona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ddp_refer1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Referencia de ubicación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ddp_flag22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Condición del domicilio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desc_flag22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la condición del domicilio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dependencia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la dependencia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RUC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ddp_tipvia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vía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lastRenderedPageBreak/>
                    <w:t>desc_tipvia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vía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ddp_tipzon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zona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1F4E8F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desc_tipzon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zona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ddp_tpoemp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contribuyente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1F4E8F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desc_tpoemp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contribuyente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E4CC0">
                    <w:rPr>
                      <w:rFonts w:ascii="Calibri" w:hAnsi="Calibri" w:cs="Calibri"/>
                      <w:color w:val="5B9BD5"/>
                      <w:szCs w:val="20"/>
                    </w:rPr>
                    <w:t>ddp_secuen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secuencia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1F4E8F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esActivo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Estado Activo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1F4E8F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1F4E8F">
                    <w:rPr>
                      <w:rFonts w:ascii="Calibri" w:hAnsi="Calibri" w:cs="Calibri"/>
                      <w:color w:val="5B9BD5"/>
                      <w:szCs w:val="20"/>
                    </w:rPr>
                    <w:t>esHabido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Estado Habido</w:t>
                  </w:r>
                </w:p>
              </w:tc>
            </w:tr>
          </w:tbl>
          <w:p w:rsidR="000F1A0B" w:rsidRPr="00934FB5" w:rsidRDefault="000F1A0B" w:rsidP="000F1A0B">
            <w:pPr>
              <w:jc w:val="both"/>
              <w:rPr>
                <w:rFonts w:ascii="Calibri" w:hAnsi="Calibri" w:cs="Calibri"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FB00DA" w:rsidRPr="00FB00DA" w:rsidRDefault="00FB00DA" w:rsidP="00FB00DA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&lt;ns1:getDatosPrincipalesResponse xmlns:ns1="http://service.consultaruc.registro.servicio2.sunat.gob.pe" soapenv:encodingStyle="http://schemas.xmlsoap.org/soap/encoding/"&gt;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&lt;getDatosPrincipalesReturn href="#id0"/&gt;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&lt;/ns1:getDatosPrincipalesResponse&gt;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&lt;multiRef xmlns:soapenc="http://schemas.xmlsoap.org/soap/encoding/" xmlns:ns2="urn:ConsultaRuc" id="id0" soapenc:root="0"soapenv:encodingStyle="http://schemas.xmlsoap.org/soap/encoding/" xsi:type="ns2:BeanDdp"&gt;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 xsi:type="xsd:string"&gt;15&lt;/cod_dep&gt;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&lt;cod_dist xsi:type="xsd:string"&gt;150122&lt;/cod_dist&gt;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&lt;cod_prov xsi:type="xsd:string"&gt;1501&lt;/cod_prov&gt;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&lt;ddp_ciiu xsi:type="xsd:string"&gt;72202&lt;/ddp_ciiu&gt;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&lt;ddp_doble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&lt;ddp_estado xsi:type="xsd:string"&gt;11&lt;/ddp_estado&gt;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&lt;ddp_fecact xsi:type="xsd:string"&gt;03/12/2016&lt;/ddp_fecact&gt;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&lt;ddp_fecalt xsi:type="xsd:string"&gt;20/06/2015&lt;/ddp_fecalt&gt;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&lt;ddp_fecbaj xsi:type="xsd:string"&gt;30/11/2016&lt;/ddp_fecbaj&gt;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&lt;ddp_flag22 xsi:type="xsd:string"&gt;00&lt;/ddp_flag22&gt;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&lt;ddp_identi xsi:type="xsd:string"&gt;02&lt;/ddp_identi&gt;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&lt;ddp_inter1 xsi:type="xsd:string"&gt;-&lt;/ddp_inter1&gt;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&lt;ddp_lllttt xsi:type="xsd:string"&gt;-&lt;/ddp_lllttt&gt;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&lt;ddp_mclase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&lt;ddp_nombre xsi:type="xsd:string"&gt;KNOWLEDGE MANAGEMENT CONSULTING S.A.C.&lt;/ddp_nombre&gt;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&lt;ddp_nomvia xsi:type="xsd:string"&gt;BUENOS AIRES&lt;/ddp_nomvia&gt;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&lt;ddp_nomzon xsi:type="xsd:string"&gt;-&lt;/ddp_nomzon&gt;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&lt;ddp_numer1 xsi:type="xsd:string"&gt;125&lt;/ddp_numer1&gt;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&lt;ddp_numreg xsi:type="xsd:string"&gt;0023&lt;/ddp_numreg&gt;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&lt;ddp_numruc xsi:type="xsd:string"&gt;20543751589&lt;/ddp_numruc&gt;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&lt;ddp_reacti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&lt;ddp_refer1 xsi:type="xsd:string"&gt;ALT DE 1RA CDRA DE JOSÉ GONZALES&lt;/ddp_refer1&gt;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&lt;ddp_secuen xsi:type="xsd:int"&gt;0&lt;/ddp_secuen&gt;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&lt;ddp_tamano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&lt;ddp_tipvia xsi:type="xsd:string"&gt;03&lt;/ddp_tipvia&gt;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&lt;ddp_tipzon xsi:type="xsd:string"&gt;-&lt;/ddp_tipzon&gt;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&lt;ddp_tpoemp xsi:type="xsd:string"&gt;39&lt;/ddp_tpoemp&gt;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&lt;ddp_ubigeo xsi:type="xsd:string"&gt;150122&lt;/ddp_ubigeo&gt;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&lt;ddp_userna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&lt;desc_ciiu xsi</w:t>
            </w:r>
            <w:proofErr w:type="gramStart"/>
            <w:r w:rsidRPr="002F5432">
              <w:rPr>
                <w:rFonts w:ascii="Calibri" w:hAnsi="Calibri" w:cs="Calibri"/>
                <w:szCs w:val="20"/>
                <w:lang w:val="en-US"/>
              </w:rPr>
              <w:t>:type</w:t>
            </w:r>
            <w:proofErr w:type="gramEnd"/>
            <w:r w:rsidRPr="002F5432">
              <w:rPr>
                <w:rFonts w:ascii="Calibri" w:hAnsi="Calibri" w:cs="Calibri"/>
                <w:szCs w:val="20"/>
                <w:lang w:val="en-US"/>
              </w:rPr>
              <w:t>="xsd:string"&gt;CONSULTORES PROG. Y SUMIN. INFORMATIC.&lt;/desc_ciiu&gt;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&lt;desc_dep xsi:type="xsd:string"&gt;LIMA&lt;/desc_dep&gt;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&lt;desc_dist xsi:type="xsd:string"&gt;MIRAFLORES&lt;/desc_dist&gt;</w:t>
            </w:r>
          </w:p>
          <w:p w:rsidR="00FB00DA" w:rsidRPr="00FB00DA" w:rsidRDefault="00FB00DA" w:rsidP="00FB00DA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&lt;desc_estado xsi:type="xsd:string"&gt;BAJA DE OFICIO&lt;/desc_estado&gt;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&lt;desc_flag22 xsi:type="xsd:string"&gt;HABIDO&lt;/desc_flag22&gt;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&lt;desc_identi xsi:type="xsd:string"&gt;PERSONA JURIDICA&lt;/desc_identi&gt;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&lt;desc_numreg xsi:type="xsd:string"&gt;INTENDENCIA LIMA&lt;/desc_numreg&gt;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&lt;desc_prov xsi:type="xsd:string"&gt;LIMA&lt;/desc_prov&gt;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&lt;desc_tamano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lastRenderedPageBreak/>
              <w:t>&lt;desc_tipvia xsi:type="xsd:string"&gt;CALLE&lt;/desc_tipvia&gt;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&lt;desc_tipzon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&lt;desc_tpoemp xsi:type="xsd:string"&gt;SOCIEDAD ANONIMA CERRADA&lt;/desc_tpoemp&gt;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&lt;esActivo xsi:type="xsd:boolean"&gt;false&lt;/esActivo&gt;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&lt;esHabido xsi:type="xsd:boolean"&gt;true&lt;/esHabido&gt;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F1A0B" w:rsidRPr="000F1A0B" w:rsidRDefault="000F1A0B" w:rsidP="000F1A0B">
            <w:pPr>
              <w:rPr>
                <w:rFonts w:ascii="Calibri" w:hAnsi="Calibri" w:cs="Calibri"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DatosSecundarios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Datos</w:t>
            </w:r>
            <w:r>
              <w:rPr>
                <w:rFonts w:ascii="Calibri" w:hAnsi="Calibri" w:cs="Calibri"/>
                <w:szCs w:val="20"/>
              </w:rPr>
              <w:t>Secundarios,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https://ws3.pide.gob.pe/Rest/Sunat/DatosSecundarios?numruc=20543751589</w:t>
            </w:r>
          </w:p>
          <w:p w:rsidR="00FB00DA" w:rsidRDefault="00FB00DA" w:rsidP="000F1A0B">
            <w:pPr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https://ws3.pide.gob.pe/Rest/Sunat/DatosSecundarios?numruc=20543751589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  <w:bookmarkStart w:id="0" w:name="_GoBack"/>
            <w:bookmarkEnd w:id="0"/>
          </w:p>
          <w:p w:rsidR="00FB00DA" w:rsidRPr="00934FB5" w:rsidRDefault="00FB00DA" w:rsidP="000F1A0B">
            <w:pPr>
              <w:rPr>
                <w:rFonts w:ascii="Calibri" w:hAnsi="Calibri" w:cs="Calibri"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dds_califi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Calificación de la conducta del contribuyente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dds_comext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Marca de actividad comercio exterior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desc_comext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comercio exterior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dds_consti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constitución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dds_contab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contabilidad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desc_contab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contabilidad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documento de identidad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documento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dds_nrodoc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documento de identidad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dds_domici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Condición de domiciliado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desc_domici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condición de domiciliado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facturación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desc_factur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facturación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dds_fecnac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948D5">
                    <w:rPr>
                      <w:rFonts w:ascii="Calibri" w:hAnsi="Calibri" w:cs="Calibri"/>
                      <w:color w:val="5B9BD5"/>
                      <w:szCs w:val="20"/>
                    </w:rPr>
                    <w:t>dds_asient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asiento inscripción RRPP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dds_ficha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Tomo o ficha de RRPP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dds_nfolio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folios en RRPP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dds_inicio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inicio de actividades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dds_licenc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licencia municipal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dds_nacion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Nacionalidad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dds_nomcom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comercial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dds_orient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Origen de la entidad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desc_orient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del origen de la entidad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dds_paispa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País que emitió el pasaporte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dds_pasapo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pasaporte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dds_patron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Carnet patronal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dds_sexo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Sexo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desc_sexo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del Sexo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dds_telef1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dds_telef2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924185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dds_telef3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924185">
                    <w:rPr>
                      <w:rFonts w:ascii="Calibri" w:hAnsi="Calibri" w:cs="Calibri"/>
                      <w:color w:val="5B9BD5"/>
                      <w:szCs w:val="20"/>
                    </w:rPr>
                    <w:t>dds_numfax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FAX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FB00DA" w:rsidRPr="00FB00DA" w:rsidRDefault="00FB00DA" w:rsidP="00FB00DA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&lt;ns1:getDatosSecundariosResponse xmlns:ns1="http://service.consultaruc.registro.servicio2.sunat.gob.pe" soapenv:encodingStyle="http://schemas.xmlsoap.org/soap/encoding/"&gt;</w:t>
            </w:r>
          </w:p>
          <w:p w:rsidR="00FB00DA" w:rsidRPr="00FB00DA" w:rsidRDefault="00FB00DA" w:rsidP="00FB00DA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lastRenderedPageBreak/>
              <w:t>&lt;getDatosSecundariosReturn href="#id0"/&gt;</w:t>
            </w:r>
          </w:p>
          <w:p w:rsidR="00FB00DA" w:rsidRPr="00FB00DA" w:rsidRDefault="00FB00DA" w:rsidP="00FB00DA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&lt;/ns1:getDatosSecundariosResponse&gt;</w:t>
            </w:r>
          </w:p>
          <w:p w:rsidR="00FB00DA" w:rsidRPr="00FB00DA" w:rsidRDefault="00FB00DA" w:rsidP="00FB00DA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FB00DA">
              <w:rPr>
                <w:rFonts w:ascii="Calibri" w:hAnsi="Calibri" w:cs="Calibri"/>
                <w:szCs w:val="20"/>
              </w:rPr>
              <w:t>&lt;multiRef xmlns:soapenc="http://schemas.xmlsoap.org/soap/encoding/" xmlns:ns2="urn:ConsultaRuc" id="id0" soapenc:root="0"soapenv:encodingStyle="http://schemas.xmlsoap.org/soap/encoding/" xsi:type="ns2:BeanDds"&gt;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&lt;dds_aparta xsi:type="xsd:string"&gt;-&lt;/dds_aparta&gt;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&lt;dds_asient xsi:type="xsd:string"&gt;-&lt;/dds_asient&gt;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&lt;dds_califi xsi:type="xsd:string"&gt;-&lt;/dds_califi&gt;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&lt;dds_centro xsi:type="xsd:string"&gt;-&lt;/dds_centro&gt;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&lt;dds_cierre xsi:type="xsd:string"&gt;-&lt;/dds_cierre&gt;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&lt;dds_comext xsi:type="xsd:string"&gt;00&lt;/dds_comext&gt;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&lt;dds_consti xsi:type="xsd:string"&gt;08/06/2011&lt;/dds_consti&gt;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&lt;dds_contab xsi:type="xsd:string"&gt;01&lt;/dds_contab&gt;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&lt;dds_docide xsi:type="xsd:string"&gt;-&lt;/dds_docide&gt;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&lt;dds_domici xsi:type="xsd:string"&gt;-&lt;/dds_domici&gt;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&lt;dds_ejempl xsi:type="xsd:string"&gt;-&lt;/dds_ejempl&gt;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&lt;dds_factur xsi:type="xsd:string"&gt;01&lt;/dds_factur&gt;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&lt;dds_fecact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&lt;dds_fecnac xsi:type="xsd:string"/&gt;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&lt;dds_fecven xsi:type="xsd:string"/&gt;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&lt;dds_ficha xsi:type="xsd:string"&gt;-&lt;/dds_ficha&gt;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&lt;dds_inicio xsi:type="xsd:string"&gt;22/06/2015&lt;/dds_inicio&gt;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&lt;dds_licenc xsi:type="xsd:string"&gt;-&lt;/dds_licenc&gt;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&lt;dds_motbaj xsi:type="xsd:string"&gt;55&lt;/dds_motbaj&gt;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&lt;dds_motemi xsi:type="xsd:string"&gt;-&lt;/dds_motemi&gt;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&lt;dds_nacion xsi:type="xsd:string"&gt;-&lt;/dds_nacion&gt;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&lt;dds_nfolio xsi:type="xsd:string"&gt;-&lt;/dds_nfolio&gt;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&lt;dds_nomcom xsi:type="xsd:string"&gt;-&lt;/dds_nomcom&gt;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&lt;dds_nrodoc xsi:type="xsd:string"&gt;-&lt;/dds_nrodoc&gt;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&lt;dds_numfax xsi:type="xsd:string"&gt;-&lt;/dds_numfax&gt;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&lt;dds_numruc xsi:type="xsd:string"&gt;20543751589&lt;/dds_numruc&gt;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&lt;dds_orient xsi:type="xsd:string"&gt;1&lt;/dds_orient&gt;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&lt;dds_paispa xsi:type="xsd:string"&gt;-&lt;/dds_paispa&gt;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&lt;dds_pasapo xsi:type="xsd:string"&gt;-&lt;/dds_pasapo&gt;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&lt;dds_patron xsi:type="xsd:string"&gt;-&lt;/dds_patron&gt;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&lt;dds_sexo xsi:type="xsd:string"&gt;-&lt;/dds_sexo&gt;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&lt;dds_telef1 xsi:type="xsd:string"&gt;-&lt;/dds_telef1&gt;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&lt;dds_telef2 xsi:type="xsd:string"&gt;-&lt;/dds_telef2&gt;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&lt;dds_telef3 xsi:type="xsd:string"&gt;-&lt;/dds_telef3&gt;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&lt;dds_userna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&lt;declara xsi:type="xsd:string"&gt;22/06/2015&lt;/declara&gt;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&lt;desc_cierre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&lt;desc_comext xsi:type="xsd:string"&gt;SIN ACTIVIDAD&lt;/desc_comext&gt;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&lt;desc_contab xsi:type="xsd:string"&gt;MANUAL&lt;/desc_contab&gt;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&lt;desc_docide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&lt;desc_domici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&lt;desc_factur xsi:type="xsd:string"&gt;MANUAL&lt;/desc_factur&gt;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&lt;desc_motbaj xsi:type="xsd:string"&gt;BOD MAYOR 3M BOP&lt;/desc_motbaj&gt;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&lt;desc_nacion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&lt;desc_orient xsi:type="xsd:string"&gt;NACIONAL&lt;/desc_orient&gt;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&lt;desc_sexo xsi:type="xsd:string" xsi:nil="true"/&gt;</w:t>
            </w:r>
          </w:p>
          <w:p w:rsidR="00FB00DA" w:rsidRPr="002F5432" w:rsidRDefault="00FB00DA" w:rsidP="00FB00DA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F1A0B" w:rsidRPr="000F1A0B" w:rsidRDefault="000F1A0B" w:rsidP="000F1A0B">
            <w:pPr>
              <w:rPr>
                <w:rFonts w:ascii="Calibri" w:hAnsi="Calibri" w:cs="Calibri"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DatosT1144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Datos</w:t>
            </w:r>
            <w:r>
              <w:rPr>
                <w:rFonts w:ascii="Calibri" w:hAnsi="Calibri" w:cs="Calibri"/>
                <w:szCs w:val="20"/>
              </w:rPr>
              <w:t>T1144,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lastRenderedPageBreak/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6A2B9D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6A2B9D">
              <w:rPr>
                <w:rFonts w:ascii="Calibri" w:hAnsi="Calibri" w:cs="Calibri"/>
                <w:szCs w:val="20"/>
              </w:rPr>
              <w:t>https://ws3.pide.gob.pe/Rest/Sunat/DatosT1144?numruc=20543751589</w:t>
            </w:r>
          </w:p>
          <w:p w:rsidR="006A2B9D" w:rsidRPr="006A2B9D" w:rsidRDefault="006A2B9D" w:rsidP="006A2B9D">
            <w:pPr>
              <w:rPr>
                <w:rFonts w:ascii="Calibri" w:hAnsi="Calibri" w:cs="Calibri"/>
                <w:szCs w:val="20"/>
              </w:rPr>
            </w:pPr>
            <w:r w:rsidRPr="006A2B9D">
              <w:rPr>
                <w:rFonts w:ascii="Calibri" w:hAnsi="Calibri" w:cs="Calibri"/>
                <w:szCs w:val="20"/>
              </w:rPr>
              <w:t>https://ws3.pide.gob.pe/Rest/Sunat/DatosT1144?numruc=20543751589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0F1A0B" w:rsidRPr="006A2B9D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cod_ciiu2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actividad económica secundaria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des_ciiu2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actividad económica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cod_ciiu3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actividad económica secundaria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des_ciiu3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actividad económica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cod_correo1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Correo electrónico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cod_correo2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Correo electrónico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num_telef1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des_depar1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num_telef2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num_telef3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des_depar3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num_telef4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cod_depar4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des_depar4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num_fax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teléfono fax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cod_depar5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des_depar5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des_asiento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asiento en los RRPP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des_parreg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Partida registral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des_refnot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Referencia de la notificación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ind_conleg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Condición legal del domicilio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des_conleg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condición legal a domicilio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ind_correo1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Indicador de correo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fec_confir1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confirmación de correo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ind_correo2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Indicador de correo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fec_confir2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confirmación de correo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ind_proind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representación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des_proind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representación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num_kilom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Kilometro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num_manza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Manzana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num_depar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Departamento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num_lote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lote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7C4DAC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7C4DAC">
                    <w:rPr>
                      <w:rFonts w:ascii="Calibri" w:hAnsi="Calibri" w:cs="Calibri"/>
                      <w:color w:val="5B9BD5"/>
                      <w:szCs w:val="20"/>
                    </w:rPr>
                    <w:t>num_ruc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RUC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6A2B9D" w:rsidRPr="006A2B9D" w:rsidRDefault="006A2B9D" w:rsidP="006A2B9D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6A2B9D">
              <w:rPr>
                <w:rFonts w:ascii="Calibri" w:hAnsi="Calibri" w:cs="Calibri"/>
                <w:szCs w:val="20"/>
              </w:rPr>
              <w:t>&lt;ns1:getDatosT1144Response xmlns:ns1="http://service.consultaruc.registro.servicio2.sunat.gob.pe" soapenv:encodingStyle="http://schemas.xmlsoap.org/soap/encoding/"&gt;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&lt;getDatosT1144Return href="#id0"/&gt;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&lt;/ns1:getDatosT1144Response&gt;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&lt;multiRef xmlns:soapenc="http://schemas.xmlsoap.org/soap/encoding/" xmlns:ns2="urn:ConsultaRuc" id="id0" soapenc:root="0"soapenv:encodingStyle="http://schemas.xmlsoap.org/soap/encoding/" xsi:type="ns2:BeanT1144"&gt;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&lt;cod_ciiu2 xsi:type="xsd:string"&gt;-&lt;/cod_ciiu2&gt;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&lt;cod_ciiu3 xsi:type="xsd:string"&gt;-&lt;/cod_ciiu3&gt;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lastRenderedPageBreak/>
              <w:t>&lt;cod_correo1 xsi:type="xsd:string"&gt;-&lt;/cod_correo1&gt;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&lt;cod_correo2 xsi:type="xsd:string"&gt;-&lt;/cod_correo2&gt;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&lt;cod_depar1 xsi:type="xsd:string"&gt;-&lt;/cod_depar1&gt;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&lt;cod_depar2 xsi:type="xsd:string"&gt;-&lt;/cod_depar2&gt;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&lt;cod_depar3 xsi:type="xsd:string"&gt;-&lt;/cod_depar3&gt;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&lt;cod_depar4 xsi:type="xsd:string"&gt;-&lt;/cod_depar4&gt;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&lt;cod_depar5 xsi:type="xsd:string"&gt;-&lt;/cod_depar5&gt;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&lt;cod_paicap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&lt;cod_paiori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&lt;des_asiento xsi:type="xsd:string"&gt;-&lt;/des_asiento&gt;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&lt;des_ciiu2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&lt;des_ciiu3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&lt;des_conleg xsi:type="xsd:string"&gt;PROPIO&lt;/des_conleg&gt;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&lt;des_depar1 xsi:type="xsd:string"&gt;-&lt;/des_depar1&gt;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&lt;des_depar2 xsi:type="xsd:string"&gt;-&lt;/des_depar2&gt;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&lt;des_depar3 xsi:type="xsd:string"&gt;-&lt;/des_depar3&gt;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&lt;des_depar4 xsi:type="xsd:string"&gt;-&lt;/des_depar4&gt;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&lt;des_depar5 xsi:type="xsd:string"&gt;-&lt;/des_depar5&gt;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&lt;des_parreg xsi:type="xsd:string"&gt;12675819&lt;/des_parreg&gt;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&lt;des_proind xsi:type="xsd:string"&gt;-&lt;/des_proind&gt;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&lt;des_refnot xsi:type="xsd:string"&gt;-&lt;/des_refnot&gt;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&lt;fec_confir1 xsi:type="xsd:string"&gt;02/09/2015&lt;/fec_confir1&gt;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&lt;fec_confir2 xsi:type="xsd:string"&gt;01/01/0001&lt;/fec_confir2&gt;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&lt;ind_conleg xsi:type="xsd:string"&gt;01&lt;/ind_conleg&gt;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&lt;ind_correo1 xsi:type="xsd:string"&gt;1&lt;/ind_correo1&gt;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&lt;ind_correo2 xsi:type="xsd:string"&gt;-&lt;/ind_correo2&gt;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&lt;ind_notifi xsi:type="xsd:string" xsi:nil="true"/&gt;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&lt;ind_proind xsi:type="xsd:string"&gt;-&lt;/ind_proind&gt;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&lt;num_fax xsi:type="xsd:string"&gt;-&lt;/num_fax&gt;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&lt;num_ruc xsi:type="xsd:string"&gt;20543751589&lt;/num_ruc&gt;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&lt;num_telef1 xsi:type="xsd:string"&gt;-&lt;/num_telef1&gt;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&lt;num_telef2 xsi:type="xsd:string"&gt;-&lt;/num_telef2&gt;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&lt;num_telef3 xsi:type="xsd:string"&gt;-&lt;/num_telef3&gt;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&lt;num_telef4 xsi:type="xsd:string"&gt;-&lt;/num_telef4&gt;</w:t>
            </w:r>
          </w:p>
          <w:p w:rsidR="006A2B9D" w:rsidRPr="002F5432" w:rsidRDefault="006A2B9D" w:rsidP="006A2B9D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F1A0B" w:rsidRPr="000F1A0B" w:rsidRDefault="000F1A0B" w:rsidP="000F1A0B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DatosT362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Datos</w:t>
            </w:r>
            <w:r>
              <w:rPr>
                <w:rFonts w:ascii="Calibri" w:hAnsi="Calibri" w:cs="Calibri"/>
                <w:szCs w:val="20"/>
              </w:rPr>
              <w:t>T362,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C7729E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C7729E">
              <w:rPr>
                <w:rFonts w:ascii="Calibri" w:hAnsi="Calibri" w:cs="Calibri"/>
                <w:szCs w:val="20"/>
              </w:rPr>
              <w:t>https://ws3.pide.gob.pe/Rest/Sunat/DatosT362?numruc=20543751589</w:t>
            </w:r>
          </w:p>
          <w:p w:rsidR="00C7729E" w:rsidRPr="00C7729E" w:rsidRDefault="00C7729E" w:rsidP="00C7729E">
            <w:pPr>
              <w:rPr>
                <w:rFonts w:ascii="Calibri" w:hAnsi="Calibri" w:cs="Calibri"/>
                <w:szCs w:val="20"/>
              </w:rPr>
            </w:pPr>
            <w:r w:rsidRPr="00C7729E">
              <w:rPr>
                <w:rFonts w:ascii="Calibri" w:hAnsi="Calibri" w:cs="Calibri"/>
                <w:szCs w:val="20"/>
              </w:rPr>
              <w:t>https://ws3.pide.gob.pe/Rest/Sunat/DatosT362?numruc=20543751589</w:t>
            </w:r>
            <w:r w:rsidR="00CA3706">
              <w:rPr>
                <w:rFonts w:ascii="Calibri" w:hAnsi="Calibri" w:cs="Calibri"/>
                <w:szCs w:val="20"/>
              </w:rPr>
              <w:t>=out=json</w:t>
            </w:r>
          </w:p>
          <w:p w:rsidR="000F1A0B" w:rsidRPr="00C7729E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desc_numreg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Oficina RRPP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t362_fecbaj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Baja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lastRenderedPageBreak/>
                    <w:t>t362_indice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índice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empresa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t362_numreg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registro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t362_numruc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C7729E" w:rsidRPr="002F5432" w:rsidRDefault="00C7729E" w:rsidP="00C7729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2F5432">
              <w:rPr>
                <w:rFonts w:ascii="Calibri" w:hAnsi="Calibri" w:cs="Calibri"/>
                <w:szCs w:val="20"/>
              </w:rPr>
              <w:t>&lt;ns1:getDatosT362Response xmlns:ns1="http://service.consultaruc.registro.servicio2.sunat.gob.pe" soapenv:encodingStyle="http://schemas.xmlsoap.org/soap/encoding/"&gt;</w:t>
            </w:r>
          </w:p>
          <w:p w:rsidR="00C7729E" w:rsidRPr="002F5432" w:rsidRDefault="00C7729E" w:rsidP="00C7729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2F5432">
              <w:rPr>
                <w:rFonts w:ascii="Calibri" w:hAnsi="Calibri" w:cs="Calibri"/>
                <w:szCs w:val="20"/>
              </w:rPr>
              <w:t>&lt;getDatosT362Return xmlns:soapenc="http://schemas.xmlsoap.org/soap/encoding/" soapenc:arrayType="xsd:anyType[1]" xsi:type="soapenc:Array"&gt;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&lt;getDatosT362Return href="#id0"/&gt;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&lt;/getDatosT362Return&gt;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&lt;/ns1:getDatosT362Response&gt;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&lt;multiRef xmlns:soapenc="http://schemas.xmlsoap.org/soap/encoding/" xmlns:ns2="urn:ConsultaRuc" id="id0" soapenc:root="0"soapenv:encodingStyle="http://schemas.xmlsoap.org/soap/encoding/" xsi:type="ns2:BeanT362"&gt;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&lt;desc_numreg xsi:type="xsd:string"&gt;INTENDENCIA LIMA&lt;/desc_numreg&gt;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&lt;t362_fecact xsi:type="xsd:string" xsi:nil="true"/&gt;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&lt;t362_fecbaj xsi:type="xsd:string"&gt;20/06/2015&lt;/t362_fecbaj&gt;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&lt;t362_indice xsi:type="xsd:int"&gt;113611215&lt;/t362_indice&gt;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&lt;t362_nombre xsi:type="xsd:string"&gt;KNOWLEDGE MANAGEMENT CONSULTING S.A.C&lt;/t362_nombre&gt;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&lt;t362_numreg xsi:type="xsd:string"&gt;0023&lt;/t362_numreg&gt;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&lt;t362_numruc xsi:type="xsd:string"&gt;20543751589&lt;/t362_numruc&gt;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&lt;t362_userna xsi:type="xsd:string" xsi:nil="true"/&gt;</w:t>
            </w:r>
          </w:p>
          <w:p w:rsidR="00C7729E" w:rsidRPr="00C7729E" w:rsidRDefault="00C7729E" w:rsidP="00C7729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C7729E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F1A0B" w:rsidRPr="000F1A0B" w:rsidRDefault="000F1A0B" w:rsidP="000F1A0B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DomicilioLegal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Pr="00934FB5">
              <w:rPr>
                <w:rFonts w:ascii="Calibri" w:hAnsi="Calibri" w:cs="Calibri"/>
                <w:szCs w:val="20"/>
              </w:rPr>
              <w:t>D</w:t>
            </w:r>
            <w:r>
              <w:rPr>
                <w:rFonts w:ascii="Calibri" w:hAnsi="Calibri" w:cs="Calibri"/>
                <w:szCs w:val="20"/>
              </w:rPr>
              <w:t>omicilioLegal,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A70E24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A70E24">
              <w:rPr>
                <w:rFonts w:ascii="Calibri" w:hAnsi="Calibri" w:cs="Calibri"/>
                <w:szCs w:val="20"/>
              </w:rPr>
              <w:t>https://ws3.pide.gob.pe/Rest/Sunat/DomicilioLegal?numruc=20543751589</w:t>
            </w:r>
          </w:p>
          <w:p w:rsidR="00A70E24" w:rsidRPr="00A70E24" w:rsidRDefault="00A70E24" w:rsidP="000F1A0B">
            <w:pPr>
              <w:rPr>
                <w:rFonts w:ascii="Calibri" w:hAnsi="Calibri" w:cs="Calibri"/>
                <w:szCs w:val="20"/>
              </w:rPr>
            </w:pPr>
            <w:r w:rsidRPr="00A70E24">
              <w:rPr>
                <w:rFonts w:ascii="Calibri" w:hAnsi="Calibri" w:cs="Calibri"/>
                <w:szCs w:val="20"/>
              </w:rPr>
              <w:t>https://ws3.pide.gob.pe/Rest/Sunat/DomicilioLegal?numruc=20543751589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0F1A0B" w:rsidRPr="00A70E24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68"/>
              <w:gridCol w:w="5966"/>
            </w:tblGrid>
            <w:tr w:rsidR="000F1A0B" w:rsidRPr="000F1A0B" w:rsidTr="000F1A0B">
              <w:tc>
                <w:tcPr>
                  <w:tcW w:w="2268" w:type="dxa"/>
                  <w:shd w:val="clear" w:color="auto" w:fill="auto"/>
                </w:tcPr>
                <w:p w:rsidR="000F1A0B" w:rsidRPr="002F5432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2F5432">
                    <w:rPr>
                      <w:rFonts w:ascii="Calibri" w:hAnsi="Calibri" w:cs="Calibri"/>
                      <w:color w:val="5B9BD5"/>
                      <w:szCs w:val="20"/>
                    </w:rPr>
                    <w:t>getDomicilioLegalReturn</w:t>
                  </w:r>
                </w:p>
              </w:tc>
              <w:tc>
                <w:tcPr>
                  <w:tcW w:w="5966" w:type="dxa"/>
                  <w:shd w:val="clear" w:color="auto" w:fill="auto"/>
                </w:tcPr>
                <w:p w:rsidR="000F1A0B" w:rsidRPr="002F5432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2F5432">
                    <w:rPr>
                      <w:rFonts w:ascii="Calibri" w:hAnsi="Calibri" w:cs="Calibri"/>
                      <w:color w:val="5B9BD5"/>
                      <w:szCs w:val="20"/>
                    </w:rPr>
                    <w:t>Domicilio legal</w:t>
                  </w:r>
                </w:p>
              </w:tc>
            </w:tr>
          </w:tbl>
          <w:p w:rsidR="000F1A0B" w:rsidRPr="002F5432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2F5432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2F5432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A70E24" w:rsidRPr="002F5432" w:rsidRDefault="00A70E24" w:rsidP="00A70E24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2F5432">
              <w:rPr>
                <w:rFonts w:ascii="Calibri" w:hAnsi="Calibri" w:cs="Calibri"/>
                <w:szCs w:val="20"/>
              </w:rPr>
              <w:t>&lt;ns1:getDomicilioLegalResponse xmlns:ns1="http://service.consultaruc.registro.servicio2.sunat.gob.pe" soapenv:encodingStyle="http://schemas.xmlsoap.org/soap/encoding/"&gt;</w:t>
            </w:r>
          </w:p>
          <w:p w:rsidR="00A70E24" w:rsidRPr="00A70E24" w:rsidRDefault="00A70E24" w:rsidP="00A70E2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A70E24">
              <w:rPr>
                <w:rFonts w:ascii="Calibri" w:hAnsi="Calibri" w:cs="Calibri"/>
                <w:szCs w:val="20"/>
                <w:lang w:val="en-US"/>
              </w:rPr>
              <w:t>&lt;getDomicilioLegalReturn xsi:type="xsd:string"&gt;</w:t>
            </w:r>
          </w:p>
          <w:p w:rsidR="00A70E24" w:rsidRPr="002F5432" w:rsidRDefault="00A70E24" w:rsidP="00A70E24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2F5432">
              <w:rPr>
                <w:rFonts w:ascii="Calibri" w:hAnsi="Calibri" w:cs="Calibri"/>
                <w:szCs w:val="20"/>
              </w:rPr>
              <w:t>CAL. BUENOS AIRES NRO. 125 (ALT DE 1RA CDRA DE JOSÉ GONZALES) LIMA LIMA MIRAFLORES</w:t>
            </w:r>
          </w:p>
          <w:p w:rsidR="00A70E24" w:rsidRPr="00A70E24" w:rsidRDefault="00A70E24" w:rsidP="00A70E2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A70E24">
              <w:rPr>
                <w:rFonts w:ascii="Calibri" w:hAnsi="Calibri" w:cs="Calibri"/>
                <w:szCs w:val="20"/>
                <w:lang w:val="en-US"/>
              </w:rPr>
              <w:t>&lt;/getDomicilioLegalReturn&gt;</w:t>
            </w:r>
          </w:p>
          <w:p w:rsidR="00A70E24" w:rsidRPr="00A70E24" w:rsidRDefault="00A70E24" w:rsidP="00A70E2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A70E24">
              <w:rPr>
                <w:rFonts w:ascii="Calibri" w:hAnsi="Calibri" w:cs="Calibri"/>
                <w:szCs w:val="20"/>
                <w:lang w:val="en-US"/>
              </w:rPr>
              <w:t>&lt;/ns1:getDomicilioLegalResponse&gt;</w:t>
            </w:r>
          </w:p>
          <w:p w:rsidR="000F1A0B" w:rsidRPr="000F1A0B" w:rsidRDefault="000F1A0B" w:rsidP="000F1A0B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EstablecimientosAnexos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 xml:space="preserve">con el método </w:t>
            </w:r>
            <w:r w:rsidR="00A70E24">
              <w:rPr>
                <w:rFonts w:ascii="Calibri" w:hAnsi="Calibri" w:cs="Calibri"/>
                <w:szCs w:val="20"/>
              </w:rPr>
              <w:t>E</w:t>
            </w:r>
            <w:r>
              <w:rPr>
                <w:rFonts w:ascii="Calibri" w:hAnsi="Calibri" w:cs="Calibri"/>
                <w:szCs w:val="20"/>
              </w:rPr>
              <w:t>stablecimientosAnexos,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A70E24">
              <w:rPr>
                <w:rFonts w:ascii="Calibri" w:hAnsi="Calibri" w:cs="Calibri"/>
                <w:szCs w:val="20"/>
              </w:rPr>
              <w:lastRenderedPageBreak/>
              <w:t>https://ws3.pide.gob.pe/Rest/Sunat/Estableci</w:t>
            </w:r>
            <w:r>
              <w:rPr>
                <w:rFonts w:ascii="Calibri" w:hAnsi="Calibri" w:cs="Calibri"/>
                <w:szCs w:val="20"/>
              </w:rPr>
              <w:t>mientosAnexos?numruc=</w:t>
            </w:r>
            <w:r w:rsidRPr="004B2850">
              <w:rPr>
                <w:rFonts w:ascii="Calibri" w:hAnsi="Calibri" w:cs="Calibri"/>
                <w:szCs w:val="20"/>
              </w:rPr>
              <w:t>20477328751</w:t>
            </w:r>
          </w:p>
          <w:p w:rsidR="00A70E24" w:rsidRDefault="00A70E24" w:rsidP="00A70E24">
            <w:pPr>
              <w:rPr>
                <w:rFonts w:ascii="Calibri" w:hAnsi="Calibri" w:cs="Calibri"/>
                <w:szCs w:val="20"/>
              </w:rPr>
            </w:pPr>
            <w:r w:rsidRPr="00A70E24">
              <w:rPr>
                <w:rFonts w:ascii="Calibri" w:hAnsi="Calibri" w:cs="Calibri"/>
                <w:szCs w:val="20"/>
              </w:rPr>
              <w:t>https://ws3.pide.gob.pe/Rest/Sunat/Estableci</w:t>
            </w:r>
            <w:r w:rsidR="004B2850">
              <w:rPr>
                <w:rFonts w:ascii="Calibri" w:hAnsi="Calibri" w:cs="Calibri"/>
                <w:szCs w:val="20"/>
              </w:rPr>
              <w:t>mientosAnexos?numruc=</w:t>
            </w:r>
            <w:r w:rsidR="004B2850" w:rsidRPr="004B2850">
              <w:rPr>
                <w:rFonts w:ascii="Calibri" w:hAnsi="Calibri" w:cs="Calibri"/>
                <w:szCs w:val="20"/>
              </w:rPr>
              <w:t>20477328751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119"/>
              <w:gridCol w:w="5115"/>
            </w:tblGrid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spr_ubigeo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ubigeo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cod_dep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8826A8">
                    <w:rPr>
                      <w:rFonts w:ascii="Calibri" w:hAnsi="Calibri" w:cs="Calibri"/>
                      <w:color w:val="5B9BD5"/>
                      <w:szCs w:val="20"/>
                    </w:rPr>
                    <w:t>desc_dep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departamento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cod_prov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distrito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8826A8">
                    <w:rPr>
                      <w:rFonts w:ascii="Calibri" w:hAnsi="Calibri" w:cs="Calibri"/>
                      <w:color w:val="5B9BD5"/>
                      <w:szCs w:val="20"/>
                    </w:rPr>
                    <w:t>desc_prov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provincia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A41647">
                    <w:rPr>
                      <w:rFonts w:ascii="Calibri" w:hAnsi="Calibri" w:cs="Calibri"/>
                      <w:color w:val="5B9BD5"/>
                      <w:szCs w:val="20"/>
                    </w:rPr>
                    <w:t>cod_dist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Provincia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Pr="00A41647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8826A8">
                    <w:rPr>
                      <w:rFonts w:ascii="Calibri" w:hAnsi="Calibri" w:cs="Calibri"/>
                      <w:color w:val="5B9BD5"/>
                      <w:szCs w:val="20"/>
                    </w:rPr>
                    <w:t>desc_dist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distrito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spr_numruc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Listado de establecimientos anexos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spr_correl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del establecimiento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spr_nomvia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vía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spr_numer1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Numero/Kilometro/Manzana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spr_inter1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Interior/Dpto/lote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spr_nomzon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 la zona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spr_refer1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Referencia de la ubicación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spr_nombre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del establecimiento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spr_tipest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tipo de establecimiento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desc_tipest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establecimiento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spr_licenc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Numero de licencia municipal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spr_tipvia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vía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desc_tipvia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vía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spr_tipzon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zona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desc_tipzon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descripción de tipo de zona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spr_fecact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0F1A0B" w:rsidRPr="00BE1432" w:rsidTr="000F1A0B">
              <w:tc>
                <w:tcPr>
                  <w:tcW w:w="3119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dirección</w:t>
                  </w:r>
                </w:p>
              </w:tc>
              <w:tc>
                <w:tcPr>
                  <w:tcW w:w="511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Dirección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&lt;ns1:getEstablecimientosAnexosResponse xmlns:ns1="http://service.consultaruc.registro.servicio2.sunat.gob.pe"soapenv:encodingStyle="http://schemas.xmlsoap.org/soap/encoding/"&gt;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&lt;getEstablecimientosAnexosReturn xmlns:soapenc="http://schemas.xmlsoap.org/soap/encoding/" soapenc:arrayType="xsd:anyType[1]" xsi:type="soapenc:Array"&gt;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&lt;getEstablecimientosAnexosReturn href="#id0"/&gt;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&lt;/getEstablecimientosAnexosReturn&gt;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&lt;/ns1:getEstablecimientosAnexosResponse&gt;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&lt;multiRef xmlns:soapenc="http://schemas.xmlsoap.org/soap/encoding/" xmlns:ns2="urn:ConsultaRuc" id="id0" soapenc:root="0"soapenv:encodingStyle="http://schemas.xmlsoap.org/soap/encoding/" xsi:type="ns2:BeanSpr"&gt;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&lt;cod_dep xsi:type="xsd:string"&gt;13&lt;/cod_dep&gt;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&lt;cod_dist xsi:type="xsd:string"&gt;130101&lt;/cod_dist&gt;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&lt;cod_prov xsi:type="xsd:string"&gt;1301&lt;/cod_prov&gt;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&lt;desc_dep xsi:type="xsd:string"&gt;LA LIBERTAD&lt;/desc_dep&gt;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&lt;desc_dist xsi:type="xsd:string"&gt;TRUJILLO&lt;/desc_dist&gt;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&lt;desc_prov xsi:type="xsd:string"&gt;TRUJILLO&lt;/desc_prov&gt;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&lt;desc_tipest xsi</w:t>
            </w:r>
            <w:proofErr w:type="gramStart"/>
            <w:r w:rsidRPr="006F01AA">
              <w:rPr>
                <w:rFonts w:ascii="Calibri" w:hAnsi="Calibri" w:cs="Calibri"/>
                <w:szCs w:val="20"/>
                <w:lang w:val="en-US"/>
              </w:rPr>
              <w:t>:type</w:t>
            </w:r>
            <w:proofErr w:type="gramEnd"/>
            <w:r w:rsidRPr="006F01AA">
              <w:rPr>
                <w:rFonts w:ascii="Calibri" w:hAnsi="Calibri" w:cs="Calibri"/>
                <w:szCs w:val="20"/>
                <w:lang w:val="en-US"/>
              </w:rPr>
              <w:t>="xsd:string"&gt;LO. L. COMERCIAL&lt;/desc_tipest&gt;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&lt;desc_tipvia xsi:type="xsd:string"&gt;JIRON&lt;/desc_tipvia&gt;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&lt;desc_tipzon xsi:type="xsd:string"&gt;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- (BLANCO INTENCIONAL)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&lt;/desc_tipzon&gt;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&lt;direccion xsi:type="xsd:string"&gt;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4B2850">
              <w:rPr>
                <w:rFonts w:ascii="Calibri" w:hAnsi="Calibri" w:cs="Calibri"/>
                <w:szCs w:val="20"/>
              </w:rPr>
              <w:t>C.C. INVERSIONES LIMA JR. ESQ. JUNIN Y JR. GRAU ---- 14 LA LIBERTAD TRUJILLO TRUJILLO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&lt;/direccion&gt;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&lt;spr_correl xsi:type="xsd:int"&gt;1&lt;/spr_correl&gt;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&lt;spr_fecact xsi:type="xsd:string"&gt;08/08/2013&lt;/spr_fecact&gt;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&lt;spr_inter1 xsi:type="xsd:string"&gt;14&lt;/spr_inter1&gt;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lastRenderedPageBreak/>
              <w:t>&lt;spr_licenc xsi:type="xsd:string"&gt;-&lt;/spr_licenc&gt;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&lt;spr_nombre xsi:type="xsd:string"&gt;-&lt;/spr_nombre&gt;</w:t>
            </w:r>
          </w:p>
          <w:p w:rsidR="004B2850" w:rsidRPr="004B2850" w:rsidRDefault="004B2850" w:rsidP="004B2850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 xml:space="preserve">&lt;spr_nomvia xsi:type="xsd:string"&gt;ESQ. </w:t>
            </w:r>
            <w:r w:rsidRPr="004B2850">
              <w:rPr>
                <w:rFonts w:ascii="Calibri" w:hAnsi="Calibri" w:cs="Calibri"/>
                <w:szCs w:val="20"/>
              </w:rPr>
              <w:t>JUNIN Y JR. GRAU&lt;/spr_nomvia&gt;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&lt;spr_nomzon xsi:type="xsd:string"&gt;C.C. INVERSIONES LIMA&lt;/spr_nomzon&gt;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&lt;spr_numer1 xsi:type="xsd:string"&gt;----&lt;/spr_numer1&gt;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&lt;spr_numruc xsi:type="xsd:string"&gt;20477328751&lt;/spr_numruc&gt;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&lt;spr_refer1 xsi:type="xsd:string"&gt;-&lt;/spr_refer1&gt;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&lt;spr_tipest xsi:type="xsd:string"&gt;04&lt;/spr_tipest&gt;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&lt;spr_tipvia xsi:type="xsd:string"&gt;02&lt;/spr_tipvia&gt;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&lt;spr_tipzon xsi:type="xsd:string"&gt;12&lt;/spr_tipzon&gt;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&lt;spr_ubigeo xsi:type="xsd:string"&gt;130101&lt;/spr_ubigeo&gt;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&lt;spr_userna xsi:type="xsd:string" xsi:nil="true"/&gt;</w:t>
            </w:r>
          </w:p>
          <w:p w:rsidR="004B2850" w:rsidRPr="006F01AA" w:rsidRDefault="004B2850" w:rsidP="004B2850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F1A0B" w:rsidRPr="004B2850" w:rsidRDefault="000F1A0B" w:rsidP="000F1A0B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EstAnexosT1150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>con el método EstAnexosT1150,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F00685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F00685">
              <w:rPr>
                <w:rFonts w:ascii="Calibri" w:hAnsi="Calibri" w:cs="Calibri"/>
                <w:szCs w:val="20"/>
              </w:rPr>
              <w:t>https://ws3.pide.gob.pe/Rest/Sunat/E</w:t>
            </w:r>
            <w:r>
              <w:rPr>
                <w:rFonts w:ascii="Calibri" w:hAnsi="Calibri" w:cs="Calibri"/>
                <w:szCs w:val="20"/>
              </w:rPr>
              <w:t>stAnexosT1150?numruc=</w:t>
            </w:r>
            <w:r w:rsidRPr="00DB19F4">
              <w:rPr>
                <w:rFonts w:ascii="Calibri" w:hAnsi="Calibri" w:cs="Calibri"/>
                <w:szCs w:val="20"/>
              </w:rPr>
              <w:t>20510001029</w:t>
            </w:r>
          </w:p>
          <w:p w:rsidR="00F00685" w:rsidRPr="00F00685" w:rsidRDefault="00F00685" w:rsidP="00F00685">
            <w:pPr>
              <w:rPr>
                <w:rFonts w:ascii="Calibri" w:hAnsi="Calibri" w:cs="Calibri"/>
                <w:szCs w:val="20"/>
              </w:rPr>
            </w:pPr>
            <w:r w:rsidRPr="00F00685">
              <w:rPr>
                <w:rFonts w:ascii="Calibri" w:hAnsi="Calibri" w:cs="Calibri"/>
                <w:szCs w:val="20"/>
              </w:rPr>
              <w:t>https://ws3.pide.gob.pe/Rest/Sunat/E</w:t>
            </w:r>
            <w:r w:rsidR="00DB19F4">
              <w:rPr>
                <w:rFonts w:ascii="Calibri" w:hAnsi="Calibri" w:cs="Calibri"/>
                <w:szCs w:val="20"/>
              </w:rPr>
              <w:t>stAnexosT1150?numruc=</w:t>
            </w:r>
            <w:r w:rsidR="00DB19F4" w:rsidRPr="00DB19F4">
              <w:rPr>
                <w:rFonts w:ascii="Calibri" w:hAnsi="Calibri" w:cs="Calibri"/>
                <w:szCs w:val="20"/>
              </w:rPr>
              <w:t>20510001029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0F1A0B" w:rsidRPr="00F0068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10"/>
              <w:gridCol w:w="5824"/>
            </w:tblGrid>
            <w:tr w:rsidR="000F1A0B" w:rsidRPr="00BE1432" w:rsidTr="000F1A0B">
              <w:tc>
                <w:tcPr>
                  <w:tcW w:w="2410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553045">
                    <w:rPr>
                      <w:rFonts w:ascii="Calibri" w:hAnsi="Calibri" w:cs="Calibri"/>
                      <w:color w:val="5B9BD5"/>
                      <w:szCs w:val="20"/>
                    </w:rPr>
                    <w:t>num_correl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correlativo</w:t>
                  </w:r>
                </w:p>
              </w:tc>
            </w:tr>
            <w:tr w:rsidR="000F1A0B" w:rsidRPr="00BE1432" w:rsidTr="000F1A0B">
              <w:tc>
                <w:tcPr>
                  <w:tcW w:w="241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num_kilom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Kilometro</w:t>
                  </w:r>
                </w:p>
              </w:tc>
            </w:tr>
            <w:tr w:rsidR="000F1A0B" w:rsidRPr="00BE1432" w:rsidTr="000F1A0B">
              <w:tc>
                <w:tcPr>
                  <w:tcW w:w="2410" w:type="dxa"/>
                  <w:shd w:val="clear" w:color="auto" w:fill="auto"/>
                </w:tcPr>
                <w:p w:rsidR="000F1A0B" w:rsidRPr="000F1540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num_manza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Manzana</w:t>
                  </w:r>
                </w:p>
              </w:tc>
            </w:tr>
            <w:tr w:rsidR="000F1A0B" w:rsidRPr="00BE1432" w:rsidTr="000F1A0B">
              <w:tc>
                <w:tcPr>
                  <w:tcW w:w="2410" w:type="dxa"/>
                  <w:shd w:val="clear" w:color="auto" w:fill="auto"/>
                </w:tcPr>
                <w:p w:rsidR="000F1A0B" w:rsidRPr="000F1540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num_depar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Departamento</w:t>
                  </w:r>
                </w:p>
              </w:tc>
            </w:tr>
            <w:tr w:rsidR="000F1A0B" w:rsidRPr="00BE1432" w:rsidTr="000F1A0B">
              <w:tc>
                <w:tcPr>
                  <w:tcW w:w="2410" w:type="dxa"/>
                  <w:shd w:val="clear" w:color="auto" w:fill="auto"/>
                </w:tcPr>
                <w:p w:rsidR="000F1A0B" w:rsidRPr="000F1540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num_lote</w:t>
                  </w:r>
                </w:p>
              </w:tc>
              <w:tc>
                <w:tcPr>
                  <w:tcW w:w="5824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lote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DB19F4" w:rsidRPr="00DB19F4" w:rsidRDefault="00DB19F4" w:rsidP="00DB19F4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DB19F4">
              <w:rPr>
                <w:rFonts w:ascii="Calibri" w:hAnsi="Calibri" w:cs="Calibri"/>
                <w:szCs w:val="20"/>
              </w:rPr>
              <w:t>&lt;ns1:getEstAnexosT1150Response xmlns:ns1="http://service.consultaruc.registro.servicio2.sunat.gob.pe"soapenv:encodingStyle="http://schemas.xmlsoap.org/soap/encoding/"&gt;...&lt;/ns1:getEstAnexosT1150Response&gt;</w:t>
            </w:r>
          </w:p>
          <w:p w:rsidR="00DB19F4" w:rsidRPr="00DB19F4" w:rsidRDefault="00DB19F4" w:rsidP="00DB19F4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DB19F4">
              <w:rPr>
                <w:rFonts w:ascii="Calibri" w:hAnsi="Calibri" w:cs="Calibri"/>
                <w:szCs w:val="20"/>
              </w:rPr>
              <w:t>&lt;multiRef xmlns:soapenc="http://schemas.xmlsoap.org/soap/encoding/" xmlns:ns2="urn:ConsultaRuc" id="id0" soapenc:root="0"soapenv:encodingStyle="http://schemas.xmlsoap.org/soap/encoding/" xsi:type="ns2:BeanT1150"&gt;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&lt;multiRef xmlns:ns3="urn:ConsultaRuc" xmlns:soapenc="http://schemas.xmlsoap.org/soap/encoding/" id="id5" soapenc:root="0"soapenv:encodingStyle="http://schemas.xmlsoap.org/soap/encoding/" xsi:type="ns3:BeanT1150"&gt;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lastRenderedPageBreak/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&lt;multiRef xmlns:ns4="urn:ConsultaRuc" xmlns:soapenc="http://schemas.xmlsoap.org/soap/encoding/" id="id2" soapenc:root="0"soapenv:encodingStyle="http://schemas.xmlsoap.org/soap/encoding/" xsi:type="ns4:BeanT1150"&gt;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&lt;multiRef xmlns:ns5="urn:ConsultaRuc" xmlns:soapenc="http://schemas.xmlsoap.org/soap/encoding/" id="id4" soapenc:root="0"soapenv:encodingStyle="http://schemas.xmlsoap.org/soap/encoding/" xsi:type="ns5:BeanT1150"&gt;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&lt;multiRef xmlns:ns6="urn:ConsultaRuc" xmlns:soapenc="http://schemas.xmlsoap.org/soap/encoding/" id="id1" soapenc:root="0"soapenv:encodingStyle="http://schemas.xmlsoap.org/soap/encoding/" xsi:type="ns6:BeanT1150"&gt;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&lt;multiRef xmlns:ns7="urn:ConsultaRuc" xmlns:soapenc="http://schemas.xmlsoap.org/soap/encoding/" id="id6" soapenc:root="0"soapenv:encodingStyle="http://schemas.xmlsoap.org/soap/encoding/" xsi:type="ns7:BeanT1150"&gt;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xsi:type="xsd:string"&gt;15B&lt;/num_lote&gt;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xsi:type="xsd:string"&gt;B&lt;/num_manza&gt;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lastRenderedPageBreak/>
              <w:t>&lt;multiRef xmlns:ns8="urn:ConsultaRuc" xmlns:soapenc="http://schemas.xmlsoap.org/soap/encoding/" id="id3" soapenc:root="0"soapenv:encodingStyle="http://schemas.xmlsoap.org/soap/encoding/" xsi:type="ns8:BeanT1150"&gt;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&lt;cod_userna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&lt;fec_act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&lt;ind_conleg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&lt;num_correl xsi:type="xsd:short"&gt;0&lt;/num_correl&gt;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&lt;num_depar xsi:type="xsd:string"&gt;-&lt;/num_depar&gt;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&lt;num_kilom xsi:type="xsd:string"&gt;-&lt;/num_kilom&gt;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&lt;num_lote xsi:type="xsd:string"&gt;-&lt;/num_lote&gt;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&lt;num_manza xsi:type="xsd:string"&gt;-&lt;/num_manza&gt;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&lt;num_ruc xsi:type="xsd:string" xsi:nil="true"/&gt;</w:t>
            </w:r>
          </w:p>
          <w:p w:rsidR="00DB19F4" w:rsidRPr="006F01AA" w:rsidRDefault="00DB19F4" w:rsidP="00DB19F4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6F01AA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0F1A0B" w:rsidRPr="000F1A0B" w:rsidRDefault="000F1A0B" w:rsidP="000F1A0B">
            <w:pPr>
              <w:rPr>
                <w:rFonts w:ascii="Calibri" w:hAnsi="Calibri" w:cs="Calibri"/>
                <w:b/>
                <w:szCs w:val="20"/>
                <w:lang w:val="en-US"/>
              </w:rPr>
            </w:pPr>
          </w:p>
          <w:p w:rsidR="000F1A0B" w:rsidRPr="00934FB5" w:rsidRDefault="000F1A0B" w:rsidP="00FB00DA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RepLegales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>con el método RepLegales, se requiere los siguientes datos:</w:t>
            </w:r>
          </w:p>
          <w:p w:rsidR="000F1A0B" w:rsidRPr="00934FB5" w:rsidRDefault="000F1A0B" w:rsidP="000F1A0B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0F1A0B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RCU</w:t>
                  </w: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  <w:tr w:rsidR="00CA3706" w:rsidRPr="00BE3174" w:rsidTr="000F1A0B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BA28DE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https://ws3.pide.gob.pe/Rest/Sunat/RepLegales?numruc=20543751589</w:t>
            </w:r>
          </w:p>
          <w:p w:rsidR="00BA28DE" w:rsidRPr="00BA28DE" w:rsidRDefault="00BA28DE" w:rsidP="000F1A0B">
            <w:pPr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https://ws3.pide.gob.pe/Rest/Sunat/RepLegales?numruc=20543751589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0F1A0B" w:rsidRPr="00BA28DE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cod_depar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departamento de número teléfono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num_ord_suce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orden de representación sucesiva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cod_cargo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Código de cargo que ocupe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rso_cargoo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Cargo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F413D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rso_vdesde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desde la que ocupa el cargo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Tipo de documento de identidad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F413D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desc_docide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Descripción de documento 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rso_nrodoc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documento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rso_fecact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y hora de actualización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rso_fecnac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Fecha de nacimiento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del representante</w:t>
                  </w:r>
                </w:p>
              </w:tc>
            </w:tr>
            <w:tr w:rsidR="000F1A0B" w:rsidRPr="00BE1432" w:rsidTr="000F1A0B">
              <w:tc>
                <w:tcPr>
                  <w:tcW w:w="2009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F413DB">
                    <w:rPr>
                      <w:rFonts w:ascii="Calibri" w:hAnsi="Calibri" w:cs="Calibri"/>
                      <w:color w:val="5B9BD5"/>
                      <w:szCs w:val="20"/>
                    </w:rPr>
                    <w:t>rso_numruc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0F1A0B" w:rsidRPr="00BE3174" w:rsidRDefault="000F1A0B" w:rsidP="000F1A0B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</w:p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Response:</w:t>
            </w:r>
          </w:p>
          <w:p w:rsidR="00BA28DE" w:rsidRPr="00BA28DE" w:rsidRDefault="00BA28DE" w:rsidP="00BA28D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&lt;ns1:getRepLegalesResponse xmlns:ns1="http://service.consultaruc.registro.servicio2.sunat.gob.pe" soapenv:encodingStyle="http://schemas.xmlsoap.org/soap/encoding/"&gt;</w:t>
            </w:r>
          </w:p>
          <w:p w:rsidR="00BA28DE" w:rsidRPr="00BA28DE" w:rsidRDefault="00BA28DE" w:rsidP="00BA28D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&lt;getRepLegalesReturn xmlns:soapenc="http://schemas.xmlsoap.org/soap/encoding/" soapenc:arrayType="xsd:anyType[1]" xsi:type="soapenc:Array"&gt;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&lt;getRepLegalesReturn href="#id0"/&gt;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&lt;/getRepLegalesReturn&gt;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&lt;/ns1:getRepLegalesResponse&gt;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&lt;multiRef xmlns:soapenc="http://schemas.xmlsoap.org/soap/encoding/" xmlns:ns2="urn:ConsultaRuc" id="id0" soapenc:root="0"soapenv:encodingStyle="http://schemas.xmlsoap.org/soap/encoding/" xsi:type="ns2:BeanRso"&gt;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&lt;cod_cargo xsi:type="xsd:string"&gt;021&lt;/cod_cargo&gt;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&lt;cod_depar xsi:type="xsd:string" xsi:nil="true"/&gt;</w:t>
            </w:r>
          </w:p>
          <w:p w:rsidR="00BA28DE" w:rsidRPr="00BA28DE" w:rsidRDefault="00BA28DE" w:rsidP="00BA28D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 xml:space="preserve">&lt;desc_docide xsi:type="xsd:string"&gt;DOC. </w:t>
            </w:r>
            <w:r w:rsidRPr="00BA28DE">
              <w:rPr>
                <w:rFonts w:ascii="Calibri" w:hAnsi="Calibri" w:cs="Calibri"/>
                <w:szCs w:val="20"/>
              </w:rPr>
              <w:t>NACIONAL DE IDENTIDAD DNI 1&lt;/desc_docide&gt;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&lt;num_ord_suce xsi:type="xsd:short"&gt;0&lt;/num_ord_suce&gt;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&lt;rso_cargoo xsi:type="xsd:string"&gt;021 - GERENTE GENERAL&lt;/rso_cargoo&gt;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&lt;rso_docide xsi:type="xsd:string"&gt;1&lt;/rso_docide&gt;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&lt;rso_fecact xsi:type="xsd:string"&gt;23/06/2015&lt;/rso_fecact&gt;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lastRenderedPageBreak/>
              <w:t>&lt;rso_fecnac xsi:type="xsd:string"&gt;04/06/1976&lt;/rso_fecnac&gt;</w:t>
            </w:r>
          </w:p>
          <w:p w:rsidR="00BA28DE" w:rsidRPr="00BA28DE" w:rsidRDefault="00BA28DE" w:rsidP="00BA28D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&lt;rso_nombre xsi:type="xsd:string"&gt;CLEMENTE ROMERO YOLANDA&lt;/rso_nombre&gt;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&lt;rso_nrodoc xsi:type="xsd:string"&gt;10269685&lt;/rso_nrodoc&gt;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&lt;rso_numruc xsi:type="xsd:string"&gt;20543751589&lt;/rso_numruc&gt;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&lt;rso_userna xsi:type="xsd:string" xsi:nil="true"/&gt;</w:t>
            </w:r>
          </w:p>
          <w:p w:rsidR="00BA28DE" w:rsidRPr="00BA28DE" w:rsidRDefault="00BA28DE" w:rsidP="00BA28DE">
            <w:pPr>
              <w:suppressAutoHyphens w:val="0"/>
              <w:rPr>
                <w:rFonts w:ascii="Calibri" w:hAnsi="Calibri" w:cs="Calibri"/>
                <w:szCs w:val="20"/>
              </w:rPr>
            </w:pPr>
            <w:r w:rsidRPr="00BA28DE">
              <w:rPr>
                <w:rFonts w:ascii="Calibri" w:hAnsi="Calibri" w:cs="Calibri"/>
                <w:szCs w:val="20"/>
              </w:rPr>
              <w:t>&lt;rso_vdesde xsi:type="xsd:string"&gt;08/06/2011&lt;/rso_vdesde&gt;</w:t>
            </w:r>
          </w:p>
          <w:p w:rsidR="00BA28DE" w:rsidRPr="002F5432" w:rsidRDefault="00BA28DE" w:rsidP="00BA28DE">
            <w:pPr>
              <w:suppressAutoHyphens w:val="0"/>
              <w:rPr>
                <w:rFonts w:ascii="Calibri" w:hAnsi="Calibri" w:cs="Calibri"/>
                <w:szCs w:val="20"/>
                <w:lang w:val="en-US"/>
              </w:rPr>
            </w:pPr>
            <w:r w:rsidRPr="002F5432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3D775F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</w:p>
          <w:p w:rsidR="003D775F" w:rsidRPr="00934FB5" w:rsidRDefault="003D775F" w:rsidP="003D775F">
            <w:pPr>
              <w:numPr>
                <w:ilvl w:val="0"/>
                <w:numId w:val="6"/>
              </w:numPr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buscarRazonSocial</w:t>
            </w:r>
          </w:p>
          <w:p w:rsidR="003D775F" w:rsidRPr="00934FB5" w:rsidRDefault="003D775F" w:rsidP="003D775F">
            <w:pPr>
              <w:ind w:left="360"/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Para realizar el consumo del </w:t>
            </w:r>
            <w:r>
              <w:rPr>
                <w:rFonts w:ascii="Calibri" w:hAnsi="Calibri" w:cs="Calibri"/>
                <w:szCs w:val="20"/>
              </w:rPr>
              <w:t>servicio web</w:t>
            </w:r>
            <w:r w:rsidRPr="00934FB5">
              <w:rPr>
                <w:rFonts w:ascii="Calibri" w:hAnsi="Calibri" w:cs="Calibri"/>
                <w:szCs w:val="20"/>
              </w:rPr>
              <w:t xml:space="preserve"> que se encuentra en la PIDE, </w:t>
            </w:r>
            <w:r>
              <w:rPr>
                <w:rFonts w:ascii="Calibri" w:hAnsi="Calibri" w:cs="Calibri"/>
                <w:szCs w:val="20"/>
              </w:rPr>
              <w:t>con el método buscarRazonSocial, se requiere los siguientes datos:</w:t>
            </w:r>
          </w:p>
          <w:p w:rsidR="003D775F" w:rsidRPr="00934FB5" w:rsidRDefault="003D775F" w:rsidP="003D775F">
            <w:pPr>
              <w:ind w:left="360"/>
              <w:jc w:val="both"/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81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83"/>
              <w:gridCol w:w="1134"/>
              <w:gridCol w:w="5460"/>
            </w:tblGrid>
            <w:tr w:rsidR="003D775F" w:rsidRPr="00BE3174" w:rsidTr="006F01AA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numruc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>Obligatorio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o Razón Social</w:t>
                  </w:r>
                  <w:r w:rsidRPr="00BE3174">
                    <w:rPr>
                      <w:rFonts w:ascii="Calibri" w:hAnsi="Calibri" w:cs="Calibri"/>
                      <w:color w:val="5B9BD5"/>
                      <w:szCs w:val="20"/>
                    </w:rPr>
                    <w:t xml:space="preserve"> </w:t>
                  </w:r>
                </w:p>
              </w:tc>
            </w:tr>
            <w:tr w:rsidR="00CA3706" w:rsidRPr="00BE3174" w:rsidTr="006F01AA">
              <w:trPr>
                <w:trHeight w:val="165"/>
              </w:trPr>
              <w:tc>
                <w:tcPr>
                  <w:tcW w:w="1583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out=json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:rsidR="00CA3706" w:rsidRPr="00BE3174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Opcional</w:t>
                  </w:r>
                </w:p>
              </w:tc>
              <w:tc>
                <w:tcPr>
                  <w:tcW w:w="5460" w:type="dxa"/>
                  <w:shd w:val="clear" w:color="auto" w:fill="auto"/>
                </w:tcPr>
                <w:p w:rsidR="00CA3706" w:rsidRDefault="00CA3706" w:rsidP="00CA3706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Responde en Formato Json</w:t>
                  </w:r>
                </w:p>
              </w:tc>
            </w:tr>
          </w:tbl>
          <w:p w:rsidR="003D775F" w:rsidRPr="00934FB5" w:rsidRDefault="003D775F" w:rsidP="003D775F">
            <w:pPr>
              <w:rPr>
                <w:rFonts w:ascii="Calibri" w:hAnsi="Calibri" w:cs="Calibri"/>
                <w:b/>
                <w:szCs w:val="20"/>
              </w:rPr>
            </w:pPr>
          </w:p>
          <w:p w:rsidR="003D775F" w:rsidRPr="00934FB5" w:rsidRDefault="003D775F" w:rsidP="003D775F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Request:</w:t>
            </w:r>
          </w:p>
          <w:p w:rsidR="00CA3706" w:rsidRPr="00E1490D" w:rsidRDefault="00CA3706" w:rsidP="00CA3706">
            <w:pPr>
              <w:rPr>
                <w:rFonts w:ascii="Calibri" w:hAnsi="Calibri" w:cs="Calibri"/>
                <w:szCs w:val="20"/>
              </w:rPr>
            </w:pPr>
            <w:r w:rsidRPr="00E1490D">
              <w:rPr>
                <w:rFonts w:ascii="Calibri" w:hAnsi="Calibri" w:cs="Calibri"/>
                <w:szCs w:val="20"/>
              </w:rPr>
              <w:t>https://ws3.pide.gob.pe/Rest/Sunat/RazonSocial?RSocial=Erik</w:t>
            </w:r>
            <w:r>
              <w:rPr>
                <w:rFonts w:ascii="Calibri" w:hAnsi="Calibri" w:cs="Calibri"/>
                <w:szCs w:val="20"/>
              </w:rPr>
              <w:t xml:space="preserve"> Prado </w:t>
            </w:r>
            <w:r w:rsidRPr="00E1490D">
              <w:rPr>
                <w:rFonts w:ascii="Calibri" w:hAnsi="Calibri" w:cs="Calibri"/>
                <w:szCs w:val="20"/>
              </w:rPr>
              <w:t>Viera</w:t>
            </w:r>
          </w:p>
          <w:p w:rsidR="00E1490D" w:rsidRPr="00E1490D" w:rsidRDefault="00E1490D" w:rsidP="00E1490D">
            <w:pPr>
              <w:rPr>
                <w:rFonts w:ascii="Calibri" w:hAnsi="Calibri" w:cs="Calibri"/>
                <w:szCs w:val="20"/>
              </w:rPr>
            </w:pPr>
            <w:r w:rsidRPr="00E1490D">
              <w:rPr>
                <w:rFonts w:ascii="Calibri" w:hAnsi="Calibri" w:cs="Calibri"/>
                <w:szCs w:val="20"/>
              </w:rPr>
              <w:t>https://ws3.pide.gob.pe/Rest/Sunat/RazonSocial?RSocial=Erik</w:t>
            </w:r>
            <w:r>
              <w:rPr>
                <w:rFonts w:ascii="Calibri" w:hAnsi="Calibri" w:cs="Calibri"/>
                <w:szCs w:val="20"/>
              </w:rPr>
              <w:t xml:space="preserve"> Prado </w:t>
            </w:r>
            <w:r w:rsidRPr="00E1490D">
              <w:rPr>
                <w:rFonts w:ascii="Calibri" w:hAnsi="Calibri" w:cs="Calibri"/>
                <w:szCs w:val="20"/>
              </w:rPr>
              <w:t>Viera</w:t>
            </w:r>
            <w:r w:rsidR="00CA3706">
              <w:rPr>
                <w:rFonts w:ascii="Calibri" w:hAnsi="Calibri" w:cs="Calibri"/>
                <w:szCs w:val="20"/>
              </w:rPr>
              <w:t>&amp;out=json</w:t>
            </w:r>
          </w:p>
          <w:p w:rsidR="003D775F" w:rsidRPr="00E1490D" w:rsidRDefault="003D775F" w:rsidP="003D775F">
            <w:pPr>
              <w:rPr>
                <w:rFonts w:ascii="Calibri" w:hAnsi="Calibri" w:cs="Calibri"/>
                <w:b/>
                <w:szCs w:val="20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09"/>
              <w:gridCol w:w="6225"/>
            </w:tblGrid>
            <w:tr w:rsidR="003D775F" w:rsidRPr="00BE1432" w:rsidTr="006F01AA">
              <w:tc>
                <w:tcPr>
                  <w:tcW w:w="2009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esHabido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SI EL CONTRIBUYENTE SE ENCUENTRA HABIDO</w:t>
                  </w:r>
                </w:p>
              </w:tc>
            </w:tr>
            <w:tr w:rsidR="003D775F" w:rsidRPr="00BE1432" w:rsidTr="006F01AA">
              <w:tc>
                <w:tcPr>
                  <w:tcW w:w="2009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esActivo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SI EL  CONTRIBUYENTE SE ENCUENTRA ACTIVO</w:t>
                  </w:r>
                </w:p>
              </w:tc>
            </w:tr>
            <w:tr w:rsidR="003D775F" w:rsidRPr="00BE1432" w:rsidTr="006F01AA">
              <w:tc>
                <w:tcPr>
                  <w:tcW w:w="2009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ddp_secuen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Secuencia</w:t>
                  </w:r>
                </w:p>
              </w:tc>
            </w:tr>
            <w:tr w:rsidR="003D775F" w:rsidRPr="00BE1432" w:rsidTr="006F01AA">
              <w:tc>
                <w:tcPr>
                  <w:tcW w:w="2009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ddp_nombre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Nombre del representante</w:t>
                  </w:r>
                </w:p>
              </w:tc>
            </w:tr>
            <w:tr w:rsidR="003D775F" w:rsidRPr="00BE1432" w:rsidTr="006F01AA">
              <w:tc>
                <w:tcPr>
                  <w:tcW w:w="2009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 w:rsidRPr="000545E9">
                    <w:rPr>
                      <w:rFonts w:ascii="Calibri" w:hAnsi="Calibri" w:cs="Calibri"/>
                      <w:color w:val="5B9BD5"/>
                      <w:szCs w:val="20"/>
                    </w:rPr>
                    <w:t>ddp_numruc</w:t>
                  </w:r>
                </w:p>
              </w:tc>
              <w:tc>
                <w:tcPr>
                  <w:tcW w:w="6225" w:type="dxa"/>
                  <w:shd w:val="clear" w:color="auto" w:fill="auto"/>
                </w:tcPr>
                <w:p w:rsidR="003D775F" w:rsidRPr="00BE3174" w:rsidRDefault="003D775F" w:rsidP="003D775F">
                  <w:pPr>
                    <w:rPr>
                      <w:rFonts w:ascii="Calibri" w:hAnsi="Calibri" w:cs="Calibri"/>
                      <w:color w:val="5B9BD5"/>
                      <w:szCs w:val="20"/>
                    </w:rPr>
                  </w:pPr>
                  <w:r>
                    <w:rPr>
                      <w:rFonts w:ascii="Calibri" w:hAnsi="Calibri" w:cs="Calibri"/>
                      <w:color w:val="5B9BD5"/>
                      <w:szCs w:val="20"/>
                    </w:rPr>
                    <w:t>Número de RUC</w:t>
                  </w:r>
                </w:p>
              </w:tc>
            </w:tr>
          </w:tbl>
          <w:p w:rsidR="003D775F" w:rsidRPr="00934FB5" w:rsidRDefault="003D775F" w:rsidP="003D775F">
            <w:pPr>
              <w:rPr>
                <w:rFonts w:ascii="Calibri" w:hAnsi="Calibri" w:cs="Calibri"/>
                <w:b/>
                <w:szCs w:val="20"/>
              </w:rPr>
            </w:pPr>
          </w:p>
          <w:p w:rsidR="003D775F" w:rsidRPr="003D775F" w:rsidRDefault="003D775F" w:rsidP="003D775F">
            <w:pPr>
              <w:rPr>
                <w:rFonts w:ascii="Calibri" w:hAnsi="Calibri" w:cs="Calibri"/>
                <w:szCs w:val="20"/>
                <w:lang w:val="es-ES"/>
              </w:rPr>
            </w:pPr>
            <w:r w:rsidRPr="003D775F">
              <w:rPr>
                <w:rFonts w:ascii="Calibri" w:hAnsi="Calibri" w:cs="Calibri"/>
                <w:b/>
                <w:szCs w:val="20"/>
                <w:lang w:val="es-ES"/>
              </w:rPr>
              <w:t>Response: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&lt;ns1:buscaRazonSocialResponse soapenv:encodingStyle="http://schemas.xmlsoap.org/soap/encoding/" xmlns:ns1="http://service.consultaruc.registro.servicio2.sunat.gob.pe"&gt;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&lt;buscaRazonSocialReturn soapenc:arrayType="xsd:anyType[1]" xsi:type="soapenc:Array" xmlns:soapenc="http://schemas.xmlsoap.org/soap/encoding/"&gt;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   &lt;buscaRazonSocialReturn href="#id0"/&gt;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&lt;/buscaRazonSocialReturn&gt;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&lt;/ns1:buscaRazonSocialResponse&gt;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&lt;multiRef id="id0" soapenc:root="0" soapenv:encodingStyle="http://schemas.xmlsoap.org/soap/encoding/" xsi:type="ns2:BeanDdp" xmlns:soapenc="http://schemas.xmlsoap.org/soap/encoding/" xmlns:ns2="urn:ConsultaRuc"&gt;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&lt;cod_dep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&lt;cod_dist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&lt;cod_prov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&lt;ddp_ciiu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&lt;ddp_doble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&lt;ddp_estado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&lt;ddp_fecact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&lt;ddp_fecalt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&lt;ddp_fecbaj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&lt;ddp_flag22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&lt;ddp_identi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&lt;ddp_inter1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&lt;ddp_lllttt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&lt;ddp_mclase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</w:t>
            </w:r>
            <w:r w:rsidRPr="000130E0">
              <w:rPr>
                <w:rFonts w:ascii="Calibri" w:hAnsi="Calibri" w:cs="Calibri"/>
                <w:szCs w:val="20"/>
                <w:lang w:val="es-ES"/>
              </w:rPr>
              <w:t>&lt;ddp_nombre xsi:type="xsd:string"&gt;PRADO VIERA ERIK ALONSO&lt;/ddp_nombre&gt;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   </w:t>
            </w:r>
            <w:r w:rsidRPr="000130E0">
              <w:rPr>
                <w:rFonts w:ascii="Calibri" w:hAnsi="Calibri" w:cs="Calibri"/>
                <w:szCs w:val="20"/>
                <w:lang w:val="en-US"/>
              </w:rPr>
              <w:t>&lt;ddp_nomvia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&lt;ddp_nomzon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&lt;ddp_numer1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&lt;ddp_numreg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lastRenderedPageBreak/>
              <w:t xml:space="preserve">         &lt;ddp_numruc xsi:type="xsd:string"&gt;10467661481&lt;/ddp_numruc&gt;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&lt;ddp_reacti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&lt;ddp_refer1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&lt;ddp_secuen xsi:type="xsd:int"&gt;0&lt;/ddp_secuen&gt;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&lt;ddp_tamano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&lt;ddp_tipvia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&lt;ddp_tipzon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&lt;ddp_tpoemp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&lt;ddp_ubigeo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&lt;ddp_userna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&lt;desc_ciiu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&lt;desc_dep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&lt;desc_dist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&lt;desc_estado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&lt;desc_flag22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&lt;desc_identi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&lt;desc_numreg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&lt;desc_prov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&lt;desc_tamano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&lt;desc_tipvia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&lt;desc_tipzon xsi:type="xsd:string" xsi:nil="true"/&gt;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&lt;desc_tpoemp xsi:type="xsd:string" xsi:nil="true"/&gt;</w:t>
            </w:r>
          </w:p>
          <w:p w:rsidR="003D775F" w:rsidRPr="003D775F" w:rsidRDefault="003D775F" w:rsidP="003D775F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n-US"/>
              </w:rPr>
              <w:t xml:space="preserve">         </w:t>
            </w:r>
            <w:r w:rsidRPr="003D775F">
              <w:rPr>
                <w:rFonts w:ascii="Calibri" w:hAnsi="Calibri" w:cs="Calibri"/>
                <w:szCs w:val="20"/>
                <w:lang w:val="es-ES"/>
              </w:rPr>
              <w:t>&lt;esActivo xsi:type="xsd:boolean"&gt;false&lt;/esActivo&gt;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s-E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   &lt;esHabido xsi:type="xsd:boolean"&gt;false&lt;/esHabido&gt;</w:t>
            </w:r>
          </w:p>
          <w:p w:rsidR="003D775F" w:rsidRPr="000130E0" w:rsidRDefault="003D775F" w:rsidP="003D775F">
            <w:pPr>
              <w:rPr>
                <w:rFonts w:ascii="Calibri" w:hAnsi="Calibri" w:cs="Calibri"/>
                <w:szCs w:val="20"/>
                <w:lang w:val="en-US"/>
              </w:rPr>
            </w:pPr>
            <w:r w:rsidRPr="000130E0">
              <w:rPr>
                <w:rFonts w:ascii="Calibri" w:hAnsi="Calibri" w:cs="Calibri"/>
                <w:szCs w:val="20"/>
                <w:lang w:val="es-ES"/>
              </w:rPr>
              <w:t xml:space="preserve">      </w:t>
            </w:r>
            <w:r w:rsidRPr="000130E0">
              <w:rPr>
                <w:rFonts w:ascii="Calibri" w:hAnsi="Calibri" w:cs="Calibri"/>
                <w:szCs w:val="20"/>
                <w:lang w:val="en-US"/>
              </w:rPr>
              <w:t>&lt;/multiRef&gt;</w:t>
            </w:r>
          </w:p>
          <w:p w:rsidR="003D775F" w:rsidRPr="000F1A0B" w:rsidRDefault="003D775F" w:rsidP="00BA28DE">
            <w:pPr>
              <w:rPr>
                <w:rFonts w:ascii="Calibri" w:hAnsi="Calibri" w:cs="Calibri"/>
                <w:szCs w:val="20"/>
                <w:lang w:val="en-US"/>
              </w:rPr>
            </w:pPr>
          </w:p>
        </w:tc>
      </w:tr>
      <w:tr w:rsidR="000F1A0B" w:rsidRPr="00934FB5" w:rsidTr="000F1A0B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lastRenderedPageBreak/>
              <w:t>Otros Datos:</w:t>
            </w: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F1A0B" w:rsidRPr="00934FB5" w:rsidRDefault="000F1A0B" w:rsidP="000F1A0B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No Aplica</w:t>
            </w:r>
          </w:p>
        </w:tc>
      </w:tr>
      <w:tr w:rsidR="000F1A0B" w:rsidRPr="00934FB5" w:rsidTr="000F1A0B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Mensajes de Error:</w:t>
            </w: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F1A0B" w:rsidRPr="00934FB5" w:rsidRDefault="000F1A0B" w:rsidP="000F1A0B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No Indica</w:t>
            </w:r>
          </w:p>
        </w:tc>
      </w:tr>
      <w:tr w:rsidR="000F1A0B" w:rsidRPr="00934FB5" w:rsidTr="000F1A0B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b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Mecanismo de Autorización:</w:t>
            </w: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F1A0B" w:rsidRPr="00934FB5" w:rsidRDefault="000F1A0B" w:rsidP="000F1A0B">
            <w:pPr>
              <w:snapToGrid w:val="0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No Aplica</w:t>
            </w:r>
          </w:p>
        </w:tc>
      </w:tr>
      <w:tr w:rsidR="000F1A0B" w:rsidRPr="00934FB5" w:rsidTr="000F1A0B">
        <w:trPr>
          <w:trHeight w:val="703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8E8E8"/>
            <w:vAlign w:val="center"/>
          </w:tcPr>
          <w:p w:rsidR="000F1A0B" w:rsidRPr="00934FB5" w:rsidRDefault="000F1A0B" w:rsidP="000F1A0B">
            <w:pPr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b/>
                <w:szCs w:val="20"/>
              </w:rPr>
              <w:t>Observaciones:</w:t>
            </w:r>
          </w:p>
        </w:tc>
        <w:tc>
          <w:tcPr>
            <w:tcW w:w="8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F1A0B" w:rsidRPr="00934FB5" w:rsidRDefault="000F1A0B" w:rsidP="000F1A0B">
            <w:p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 xml:space="preserve">El servicio </w:t>
            </w:r>
            <w:r w:rsidRPr="00934FB5">
              <w:rPr>
                <w:rFonts w:ascii="Calibri" w:hAnsi="Calibri" w:cs="Calibri"/>
                <w:b/>
                <w:szCs w:val="20"/>
              </w:rPr>
              <w:t>NO DEBE DE SER USADO</w:t>
            </w:r>
            <w:r w:rsidRPr="00934FB5">
              <w:rPr>
                <w:rFonts w:ascii="Calibri" w:hAnsi="Calibri" w:cs="Calibri"/>
                <w:szCs w:val="20"/>
              </w:rPr>
              <w:t xml:space="preserve"> en procesos de </w:t>
            </w:r>
            <w:r w:rsidRPr="00934FB5">
              <w:rPr>
                <w:rFonts w:ascii="Calibri" w:hAnsi="Calibri" w:cs="Calibri"/>
                <w:b/>
                <w:szCs w:val="20"/>
              </w:rPr>
              <w:t>CONSULTA EN LOTES O MASIVOS</w:t>
            </w:r>
            <w:r w:rsidRPr="00934FB5">
              <w:rPr>
                <w:rFonts w:ascii="Calibri" w:hAnsi="Calibri" w:cs="Calibri"/>
                <w:szCs w:val="20"/>
              </w:rPr>
              <w:t xml:space="preserve"> (procesos BATCH). De detectarse el mismo, se le retirará los accesos a la Entidad.</w:t>
            </w:r>
          </w:p>
          <w:p w:rsidR="000F1A0B" w:rsidRPr="00934FB5" w:rsidRDefault="000F1A0B" w:rsidP="000F1A0B">
            <w:pPr>
              <w:jc w:val="both"/>
              <w:rPr>
                <w:rFonts w:ascii="Calibri" w:hAnsi="Calibri" w:cs="Calibri"/>
                <w:szCs w:val="20"/>
              </w:rPr>
            </w:pPr>
          </w:p>
          <w:p w:rsidR="000F1A0B" w:rsidRPr="00934FB5" w:rsidRDefault="000F1A0B" w:rsidP="000F1A0B">
            <w:pPr>
              <w:jc w:val="both"/>
              <w:rPr>
                <w:rFonts w:ascii="Calibri" w:hAnsi="Calibri" w:cs="Calibri"/>
                <w:szCs w:val="20"/>
              </w:rPr>
            </w:pPr>
            <w:r w:rsidRPr="00934FB5">
              <w:rPr>
                <w:rFonts w:ascii="Calibri" w:hAnsi="Calibri" w:cs="Calibri"/>
                <w:szCs w:val="20"/>
              </w:rPr>
              <w:t>Es necesario precisar que la información proporcionada en el presente contrato es de</w:t>
            </w:r>
            <w:r w:rsidRPr="00934FB5">
              <w:rPr>
                <w:rFonts w:ascii="Calibri" w:hAnsi="Calibri" w:cs="Calibri"/>
                <w:b/>
                <w:szCs w:val="20"/>
              </w:rPr>
              <w:t xml:space="preserve"> </w:t>
            </w:r>
            <w:r w:rsidRPr="00934FB5">
              <w:rPr>
                <w:rFonts w:ascii="Calibri" w:hAnsi="Calibri" w:cs="Calibri"/>
                <w:b/>
                <w:szCs w:val="20"/>
                <w:u w:val="single"/>
              </w:rPr>
              <w:t>USO CONFIDENCIAL Y EXCLUSIVO</w:t>
            </w:r>
            <w:r w:rsidRPr="00934FB5">
              <w:rPr>
                <w:rFonts w:ascii="Calibri" w:hAnsi="Calibri" w:cs="Calibri"/>
                <w:szCs w:val="20"/>
              </w:rPr>
              <w:t xml:space="preserve"> de la entidad, para los fines descritos en la solicitud de consumo del servicio de acuerdo al Decreto Supremo N° 083-2011-PCM.</w:t>
            </w:r>
          </w:p>
        </w:tc>
      </w:tr>
    </w:tbl>
    <w:p w:rsidR="00FB00DA" w:rsidRDefault="00FB00DA">
      <w:pPr>
        <w:rPr>
          <w:rFonts w:ascii="Calibri" w:hAnsi="Calibri" w:cs="Calibri"/>
          <w:b/>
          <w:szCs w:val="20"/>
        </w:rPr>
      </w:pPr>
    </w:p>
    <w:p w:rsidR="00FB00DA" w:rsidRDefault="00FB00DA">
      <w:pPr>
        <w:suppressAutoHyphens w:val="0"/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</w:p>
    <w:p w:rsidR="00FB00DA" w:rsidRDefault="00FB00DA" w:rsidP="00FB00DA">
      <w:pPr>
        <w:jc w:val="center"/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lastRenderedPageBreak/>
        <w:t>PANTALLAS DE</w:t>
      </w:r>
      <w:r>
        <w:rPr>
          <w:rFonts w:ascii="Calibri" w:hAnsi="Calibri" w:cs="Calibri"/>
          <w:b/>
          <w:szCs w:val="20"/>
        </w:rPr>
        <w:t xml:space="preserve"> LA IMPLEMENTACIÓN</w:t>
      </w:r>
    </w:p>
    <w:p w:rsidR="00DB19F4" w:rsidRPr="00934FB5" w:rsidRDefault="00DB19F4" w:rsidP="00FB00DA">
      <w:pPr>
        <w:jc w:val="center"/>
        <w:rPr>
          <w:rFonts w:ascii="Calibri" w:hAnsi="Calibri" w:cs="Calibri"/>
          <w:b/>
          <w:szCs w:val="20"/>
        </w:rPr>
      </w:pP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DatosPrincipales</w:t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DB19F4" w:rsidRPr="00934FB5" w:rsidRDefault="00DB19F4" w:rsidP="00FB00DA">
      <w:pPr>
        <w:rPr>
          <w:rFonts w:ascii="Calibri" w:hAnsi="Calibri" w:cs="Calibri"/>
          <w:b/>
          <w:szCs w:val="20"/>
        </w:rPr>
      </w:pPr>
    </w:p>
    <w:p w:rsidR="00FB00DA" w:rsidRPr="00FB00DA" w:rsidRDefault="00FB00DA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596422D9" wp14:editId="171B2978">
            <wp:extent cx="6645910" cy="5026025"/>
            <wp:effectExtent l="0" t="0" r="254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</w:p>
    <w:p w:rsidR="00DB19F4" w:rsidRDefault="00DB19F4">
      <w:pPr>
        <w:suppressAutoHyphens w:val="0"/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lastRenderedPageBreak/>
        <w:t>DatosSecundarios</w:t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DB19F4" w:rsidRPr="00934FB5" w:rsidRDefault="00DB19F4" w:rsidP="00FB00DA">
      <w:pPr>
        <w:rPr>
          <w:rFonts w:ascii="Calibri" w:hAnsi="Calibri" w:cs="Calibri"/>
          <w:b/>
          <w:szCs w:val="20"/>
        </w:rPr>
      </w:pPr>
    </w:p>
    <w:p w:rsidR="00FB00DA" w:rsidRDefault="00FB00DA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277B0AF8" wp14:editId="21FCE6A7">
            <wp:extent cx="6645910" cy="526351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85" w:rsidRDefault="00F00685" w:rsidP="00FB00DA">
      <w:pPr>
        <w:rPr>
          <w:rFonts w:ascii="Calibri" w:hAnsi="Calibri" w:cs="Calibri"/>
          <w:b/>
          <w:szCs w:val="20"/>
        </w:rPr>
      </w:pPr>
    </w:p>
    <w:p w:rsidR="00DB19F4" w:rsidRDefault="00DB19F4" w:rsidP="00F00685">
      <w:pPr>
        <w:rPr>
          <w:rFonts w:ascii="Calibri" w:hAnsi="Calibri" w:cs="Calibri"/>
          <w:b/>
          <w:szCs w:val="20"/>
        </w:rPr>
      </w:pPr>
    </w:p>
    <w:p w:rsidR="00F00685" w:rsidRPr="00934FB5" w:rsidRDefault="00F00685" w:rsidP="00F00685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 xml:space="preserve">DomicilioLegal </w:t>
      </w:r>
    </w:p>
    <w:p w:rsidR="00F00685" w:rsidRDefault="00F00685" w:rsidP="00F00685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DB19F4" w:rsidRPr="00934FB5" w:rsidRDefault="00DB19F4" w:rsidP="00F00685">
      <w:pPr>
        <w:rPr>
          <w:rFonts w:ascii="Calibri" w:hAnsi="Calibri" w:cs="Calibri"/>
          <w:b/>
          <w:szCs w:val="20"/>
        </w:rPr>
      </w:pPr>
    </w:p>
    <w:p w:rsidR="00F00685" w:rsidRPr="00934FB5" w:rsidRDefault="00F00685" w:rsidP="00F00685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3D664B88" wp14:editId="186C8111">
            <wp:extent cx="6645910" cy="166179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85" w:rsidRPr="00934FB5" w:rsidRDefault="00F00685" w:rsidP="00FB00DA">
      <w:pPr>
        <w:rPr>
          <w:rFonts w:ascii="Calibri" w:hAnsi="Calibri" w:cs="Calibri"/>
          <w:b/>
          <w:szCs w:val="20"/>
        </w:rPr>
      </w:pP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  <w:r w:rsidRPr="00934FB5">
        <w:rPr>
          <w:rFonts w:ascii="Calibri" w:hAnsi="Calibri" w:cs="Calibri"/>
          <w:b/>
          <w:szCs w:val="20"/>
        </w:rPr>
        <w:lastRenderedPageBreak/>
        <w:t>DatosT1144</w:t>
      </w: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FB00DA" w:rsidRPr="00934FB5" w:rsidRDefault="006A2B9D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73DD6285" wp14:editId="7A6AE3CF">
            <wp:extent cx="6645910" cy="494284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</w:p>
    <w:p w:rsidR="00DB19F4" w:rsidRDefault="00DB19F4">
      <w:pPr>
        <w:suppressAutoHyphens w:val="0"/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lastRenderedPageBreak/>
        <w:t>getDatosT362</w:t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FB00DA" w:rsidRPr="00934FB5" w:rsidRDefault="00DB19F4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050D00DF" wp14:editId="50B32559">
            <wp:extent cx="6645910" cy="348742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DA" w:rsidRDefault="00FB00DA" w:rsidP="00F00685">
      <w:pPr>
        <w:rPr>
          <w:rFonts w:ascii="Calibri" w:hAnsi="Calibri" w:cs="Calibri"/>
          <w:b/>
          <w:szCs w:val="20"/>
        </w:rPr>
      </w:pPr>
    </w:p>
    <w:p w:rsidR="00DB19F4" w:rsidRDefault="00DB19F4" w:rsidP="00F00685">
      <w:pPr>
        <w:rPr>
          <w:rFonts w:ascii="Calibri" w:hAnsi="Calibri" w:cs="Calibri"/>
          <w:b/>
          <w:szCs w:val="20"/>
        </w:rPr>
      </w:pP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EstablecimientosAnexos</w:t>
      </w: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FB00DA" w:rsidRDefault="004B2850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1559E231" wp14:editId="62DC4321">
            <wp:extent cx="6645910" cy="438658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75" w:rsidRDefault="00616475" w:rsidP="00FB00DA">
      <w:pPr>
        <w:rPr>
          <w:rFonts w:ascii="Calibri" w:hAnsi="Calibri" w:cs="Calibri"/>
          <w:b/>
          <w:szCs w:val="20"/>
        </w:rPr>
      </w:pP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EstAnexosT1150</w:t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DB19F4" w:rsidRPr="00934FB5" w:rsidRDefault="00DB19F4" w:rsidP="00FB00DA">
      <w:pPr>
        <w:rPr>
          <w:rFonts w:ascii="Calibri" w:hAnsi="Calibri" w:cs="Calibri"/>
          <w:b/>
          <w:szCs w:val="20"/>
        </w:rPr>
      </w:pPr>
    </w:p>
    <w:p w:rsidR="00FB00DA" w:rsidRPr="00934FB5" w:rsidRDefault="00616475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4C673CC8" wp14:editId="59E49DF6">
            <wp:extent cx="6645910" cy="1515110"/>
            <wp:effectExtent l="0" t="0" r="254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</w:p>
    <w:p w:rsidR="00DB19F4" w:rsidRDefault="00DB19F4" w:rsidP="00FB00DA">
      <w:pPr>
        <w:rPr>
          <w:rFonts w:ascii="Calibri" w:hAnsi="Calibri" w:cs="Calibri"/>
          <w:b/>
          <w:szCs w:val="20"/>
        </w:rPr>
      </w:pPr>
    </w:p>
    <w:p w:rsidR="00FB00DA" w:rsidRPr="00934FB5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RepLegales</w:t>
      </w:r>
    </w:p>
    <w:p w:rsidR="00FB00DA" w:rsidRDefault="00FB00DA" w:rsidP="00FB00DA">
      <w:pPr>
        <w:rPr>
          <w:rFonts w:ascii="Calibri" w:hAnsi="Calibri" w:cs="Calibri"/>
          <w:b/>
          <w:szCs w:val="20"/>
        </w:rPr>
      </w:pPr>
      <w:r w:rsidRPr="00934FB5">
        <w:rPr>
          <w:rFonts w:ascii="Calibri" w:hAnsi="Calibri" w:cs="Calibri"/>
          <w:b/>
          <w:szCs w:val="20"/>
        </w:rPr>
        <w:t>Request|Response</w:t>
      </w:r>
    </w:p>
    <w:p w:rsidR="00DB19F4" w:rsidRDefault="00DB19F4" w:rsidP="00FB00DA">
      <w:pPr>
        <w:rPr>
          <w:rFonts w:ascii="Calibri" w:hAnsi="Calibri" w:cs="Calibri"/>
          <w:b/>
          <w:szCs w:val="20"/>
        </w:rPr>
      </w:pPr>
    </w:p>
    <w:p w:rsidR="00FB00DA" w:rsidRPr="00934FB5" w:rsidRDefault="00F00685" w:rsidP="00FB00DA">
      <w:pPr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61CBCC83" wp14:editId="6673E741">
            <wp:extent cx="6645910" cy="288988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53" w:rsidRDefault="006F2D53" w:rsidP="00F00685">
      <w:pPr>
        <w:suppressAutoHyphens w:val="0"/>
        <w:rPr>
          <w:rFonts w:ascii="Calibri" w:hAnsi="Calibri" w:cs="Calibri"/>
          <w:b/>
          <w:szCs w:val="20"/>
        </w:rPr>
      </w:pPr>
    </w:p>
    <w:p w:rsidR="00DB19F4" w:rsidRDefault="00DB19F4">
      <w:pPr>
        <w:suppressAutoHyphens w:val="0"/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br w:type="page"/>
      </w:r>
    </w:p>
    <w:p w:rsidR="00E1490D" w:rsidRDefault="00E1490D" w:rsidP="00F00685">
      <w:pPr>
        <w:suppressAutoHyphens w:val="0"/>
        <w:rPr>
          <w:rFonts w:ascii="Calibri" w:hAnsi="Calibri" w:cs="Calibri"/>
          <w:b/>
          <w:szCs w:val="20"/>
        </w:rPr>
      </w:pPr>
      <w:proofErr w:type="gramStart"/>
      <w:r>
        <w:rPr>
          <w:rFonts w:ascii="Calibri" w:hAnsi="Calibri" w:cs="Calibri"/>
          <w:b/>
          <w:szCs w:val="20"/>
        </w:rPr>
        <w:lastRenderedPageBreak/>
        <w:t>buscarRazonSocial</w:t>
      </w:r>
      <w:proofErr w:type="gramEnd"/>
    </w:p>
    <w:p w:rsidR="00E1490D" w:rsidRDefault="00E1490D" w:rsidP="00F00685">
      <w:pPr>
        <w:suppressAutoHyphens w:val="0"/>
        <w:rPr>
          <w:rFonts w:ascii="Calibri" w:hAnsi="Calibri" w:cs="Calibri"/>
          <w:b/>
          <w:szCs w:val="20"/>
        </w:rPr>
      </w:pPr>
      <w:r>
        <w:rPr>
          <w:rFonts w:ascii="Calibri" w:hAnsi="Calibri" w:cs="Calibri"/>
          <w:b/>
          <w:szCs w:val="20"/>
        </w:rPr>
        <w:t>Request|Response</w:t>
      </w:r>
    </w:p>
    <w:p w:rsidR="00E1490D" w:rsidRPr="00934FB5" w:rsidRDefault="00E1490D" w:rsidP="00F00685">
      <w:pPr>
        <w:suppressAutoHyphens w:val="0"/>
        <w:rPr>
          <w:rFonts w:ascii="Calibri" w:hAnsi="Calibri" w:cs="Calibri"/>
          <w:b/>
          <w:szCs w:val="20"/>
        </w:rPr>
      </w:pPr>
      <w:r>
        <w:rPr>
          <w:noProof/>
          <w:lang w:val="es-419" w:eastAsia="es-419"/>
        </w:rPr>
        <w:drawing>
          <wp:inline distT="0" distB="0" distL="0" distR="0" wp14:anchorId="05462052" wp14:editId="0CA3A9EA">
            <wp:extent cx="6645910" cy="551243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90D" w:rsidRPr="00934FB5">
      <w:headerReference w:type="default" r:id="rId32"/>
      <w:footerReference w:type="default" r:id="rId33"/>
      <w:pgSz w:w="11906" w:h="16838"/>
      <w:pgMar w:top="776" w:right="720" w:bottom="776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1AA" w:rsidRDefault="006F01AA">
      <w:r>
        <w:separator/>
      </w:r>
    </w:p>
  </w:endnote>
  <w:endnote w:type="continuationSeparator" w:id="0">
    <w:p w:rsidR="006F01AA" w:rsidRDefault="006F0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1AA" w:rsidRPr="00BD62AA" w:rsidRDefault="006F01AA" w:rsidP="00BD62AA">
    <w:pPr>
      <w:pStyle w:val="Piedepgina"/>
      <w:rPr>
        <w:rFonts w:ascii="Calibri" w:hAnsi="Calibri" w:cs="Calibri"/>
        <w:sz w:val="16"/>
        <w:szCs w:val="16"/>
      </w:rPr>
    </w:pPr>
    <w:r w:rsidRPr="00BD62AA">
      <w:rPr>
        <w:rFonts w:ascii="Calibri" w:hAnsi="Calibri" w:cs="Calibri"/>
        <w:sz w:val="16"/>
        <w:szCs w:val="16"/>
      </w:rPr>
      <w:t>PLATAFORMA DE INTEROPERABILIDAD DEL ESTADO - PIDE</w:t>
    </w:r>
  </w:p>
  <w:p w:rsidR="006F01AA" w:rsidRPr="00BD62AA" w:rsidRDefault="006F01AA">
    <w:pPr>
      <w:pStyle w:val="Piedepgina"/>
      <w:jc w:val="right"/>
      <w:rPr>
        <w:rFonts w:ascii="Calibri" w:hAnsi="Calibri" w:cs="Calibri"/>
        <w:sz w:val="16"/>
        <w:szCs w:val="16"/>
      </w:rPr>
    </w:pPr>
    <w:r w:rsidRPr="00BD62AA">
      <w:rPr>
        <w:rFonts w:ascii="Calibri" w:hAnsi="Calibri" w:cs="Calibri"/>
        <w:sz w:val="16"/>
        <w:szCs w:val="16"/>
        <w:lang w:val="es-ES"/>
      </w:rPr>
      <w:t xml:space="preserve">Página </w:t>
    </w:r>
    <w:r w:rsidRPr="00BD62AA">
      <w:rPr>
        <w:rFonts w:ascii="Calibri" w:hAnsi="Calibri" w:cs="Calibri"/>
        <w:b/>
        <w:bCs/>
        <w:sz w:val="16"/>
        <w:szCs w:val="16"/>
      </w:rPr>
      <w:fldChar w:fldCharType="begin"/>
    </w:r>
    <w:r w:rsidRPr="00BD62AA">
      <w:rPr>
        <w:rFonts w:ascii="Calibri" w:hAnsi="Calibri" w:cs="Calibri"/>
        <w:b/>
        <w:bCs/>
        <w:sz w:val="16"/>
        <w:szCs w:val="16"/>
      </w:rPr>
      <w:instrText>PAGE</w:instrText>
    </w:r>
    <w:r w:rsidRPr="00BD62AA">
      <w:rPr>
        <w:rFonts w:ascii="Calibri" w:hAnsi="Calibri" w:cs="Calibri"/>
        <w:b/>
        <w:bCs/>
        <w:sz w:val="16"/>
        <w:szCs w:val="16"/>
      </w:rPr>
      <w:fldChar w:fldCharType="separate"/>
    </w:r>
    <w:r w:rsidR="00CA3706">
      <w:rPr>
        <w:rFonts w:ascii="Calibri" w:hAnsi="Calibri" w:cs="Calibri"/>
        <w:b/>
        <w:bCs/>
        <w:noProof/>
        <w:sz w:val="16"/>
        <w:szCs w:val="16"/>
      </w:rPr>
      <w:t>29</w:t>
    </w:r>
    <w:r w:rsidRPr="00BD62AA">
      <w:rPr>
        <w:rFonts w:ascii="Calibri" w:hAnsi="Calibri" w:cs="Calibri"/>
        <w:b/>
        <w:bCs/>
        <w:sz w:val="16"/>
        <w:szCs w:val="16"/>
      </w:rPr>
      <w:fldChar w:fldCharType="end"/>
    </w:r>
    <w:r w:rsidRPr="00BD62AA">
      <w:rPr>
        <w:rFonts w:ascii="Calibri" w:hAnsi="Calibri" w:cs="Calibri"/>
        <w:sz w:val="16"/>
        <w:szCs w:val="16"/>
        <w:lang w:val="es-ES"/>
      </w:rPr>
      <w:t xml:space="preserve"> de </w:t>
    </w:r>
    <w:r w:rsidRPr="00BD62AA">
      <w:rPr>
        <w:rFonts w:ascii="Calibri" w:hAnsi="Calibri" w:cs="Calibri"/>
        <w:b/>
        <w:bCs/>
        <w:sz w:val="16"/>
        <w:szCs w:val="16"/>
      </w:rPr>
      <w:fldChar w:fldCharType="begin"/>
    </w:r>
    <w:r w:rsidRPr="00BD62AA">
      <w:rPr>
        <w:rFonts w:ascii="Calibri" w:hAnsi="Calibri" w:cs="Calibri"/>
        <w:b/>
        <w:bCs/>
        <w:sz w:val="16"/>
        <w:szCs w:val="16"/>
      </w:rPr>
      <w:instrText>NUMPAGES</w:instrText>
    </w:r>
    <w:r w:rsidRPr="00BD62AA">
      <w:rPr>
        <w:rFonts w:ascii="Calibri" w:hAnsi="Calibri" w:cs="Calibri"/>
        <w:b/>
        <w:bCs/>
        <w:sz w:val="16"/>
        <w:szCs w:val="16"/>
      </w:rPr>
      <w:fldChar w:fldCharType="separate"/>
    </w:r>
    <w:r w:rsidR="00CA3706">
      <w:rPr>
        <w:rFonts w:ascii="Calibri" w:hAnsi="Calibri" w:cs="Calibri"/>
        <w:b/>
        <w:bCs/>
        <w:noProof/>
        <w:sz w:val="16"/>
        <w:szCs w:val="16"/>
      </w:rPr>
      <w:t>38</w:t>
    </w:r>
    <w:r w:rsidRPr="00BD62AA">
      <w:rPr>
        <w:rFonts w:ascii="Calibri" w:hAnsi="Calibri" w:cs="Calibri"/>
        <w:b/>
        <w:bCs/>
        <w:sz w:val="16"/>
        <w:szCs w:val="16"/>
      </w:rPr>
      <w:fldChar w:fldCharType="end"/>
    </w:r>
  </w:p>
  <w:p w:rsidR="006F01AA" w:rsidRPr="00BD62AA" w:rsidRDefault="006F01AA">
    <w:pPr>
      <w:pStyle w:val="Piedepgina"/>
      <w:rPr>
        <w:rFonts w:ascii="Calibri" w:hAnsi="Calibri" w:cs="Calibr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1AA" w:rsidRDefault="006F01AA">
      <w:r>
        <w:separator/>
      </w:r>
    </w:p>
  </w:footnote>
  <w:footnote w:type="continuationSeparator" w:id="0">
    <w:p w:rsidR="006F01AA" w:rsidRDefault="006F01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01AA" w:rsidRDefault="006F01AA">
    <w:pPr>
      <w:pStyle w:val="Encabezado"/>
    </w:pPr>
    <w:r>
      <w:rPr>
        <w:b/>
        <w:noProof/>
        <w:lang w:val="es-419" w:eastAsia="es-419"/>
      </w:rPr>
      <w:drawing>
        <wp:inline distT="0" distB="0" distL="0" distR="0">
          <wp:extent cx="3810000" cy="523875"/>
          <wp:effectExtent l="0" t="0" r="0" b="9525"/>
          <wp:docPr id="9" name="Imagen 9" descr="Logo SEGDI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Logo SEGDI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name w:val="WW8Num8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18"/>
        <w:szCs w:val="18"/>
        <w:lang w:val="es-PE"/>
      </w:rPr>
    </w:lvl>
  </w:abstractNum>
  <w:abstractNum w:abstractNumId="1" w15:restartNumberingAfterBreak="0">
    <w:nsid w:val="00000002"/>
    <w:multiLevelType w:val="singleLevel"/>
    <w:tmpl w:val="00000002"/>
    <w:name w:val="WW8Num13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sz w:val="18"/>
        <w:szCs w:val="18"/>
        <w:lang w:val="es-PE"/>
      </w:rPr>
    </w:lvl>
  </w:abstractNum>
  <w:abstractNum w:abstractNumId="2" w15:restartNumberingAfterBreak="0">
    <w:nsid w:val="00000003"/>
    <w:multiLevelType w:val="singleLevel"/>
    <w:tmpl w:val="00000003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ahoma" w:hAnsi="Tahoma" w:cs="Tahoma" w:hint="default"/>
        <w:b/>
        <w:sz w:val="18"/>
        <w:szCs w:val="18"/>
        <w:lang w:val="es-PE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4C8855AE"/>
    <w:multiLevelType w:val="hybridMultilevel"/>
    <w:tmpl w:val="53B6CFF2"/>
    <w:lvl w:ilvl="0" w:tplc="F3721B5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B15BB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ahoma" w:hAnsi="Tahoma" w:cs="Tahoma" w:hint="default"/>
        <w:b/>
        <w:sz w:val="18"/>
        <w:szCs w:val="18"/>
        <w:lang w:val="es-PE"/>
      </w:rPr>
    </w:lvl>
  </w:abstractNum>
  <w:abstractNum w:abstractNumId="6" w15:restartNumberingAfterBreak="0">
    <w:nsid w:val="79811EB4"/>
    <w:multiLevelType w:val="hybridMultilevel"/>
    <w:tmpl w:val="4BB8575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hideSpellingErrors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8D7"/>
    <w:rsid w:val="000130E0"/>
    <w:rsid w:val="00025BE1"/>
    <w:rsid w:val="000545E9"/>
    <w:rsid w:val="000C0539"/>
    <w:rsid w:val="000F1540"/>
    <w:rsid w:val="000F1A0B"/>
    <w:rsid w:val="001141D4"/>
    <w:rsid w:val="001F4E8F"/>
    <w:rsid w:val="002205BB"/>
    <w:rsid w:val="00223093"/>
    <w:rsid w:val="002F5432"/>
    <w:rsid w:val="003D775F"/>
    <w:rsid w:val="003E3C23"/>
    <w:rsid w:val="00417BE0"/>
    <w:rsid w:val="0043167A"/>
    <w:rsid w:val="00453C56"/>
    <w:rsid w:val="00492046"/>
    <w:rsid w:val="004B2850"/>
    <w:rsid w:val="004B571F"/>
    <w:rsid w:val="004C318C"/>
    <w:rsid w:val="005008D7"/>
    <w:rsid w:val="00553045"/>
    <w:rsid w:val="00581F75"/>
    <w:rsid w:val="00584FF8"/>
    <w:rsid w:val="005948D5"/>
    <w:rsid w:val="00616475"/>
    <w:rsid w:val="00626A8F"/>
    <w:rsid w:val="006A2B9D"/>
    <w:rsid w:val="006F01AA"/>
    <w:rsid w:val="006F2D53"/>
    <w:rsid w:val="00747829"/>
    <w:rsid w:val="0075025F"/>
    <w:rsid w:val="007C4DAC"/>
    <w:rsid w:val="008826A8"/>
    <w:rsid w:val="0088594E"/>
    <w:rsid w:val="00921E46"/>
    <w:rsid w:val="00924185"/>
    <w:rsid w:val="00931B1A"/>
    <w:rsid w:val="00934FB5"/>
    <w:rsid w:val="009421AC"/>
    <w:rsid w:val="00990B65"/>
    <w:rsid w:val="009B5D68"/>
    <w:rsid w:val="009E4CC0"/>
    <w:rsid w:val="00A41647"/>
    <w:rsid w:val="00A70E24"/>
    <w:rsid w:val="00B0729A"/>
    <w:rsid w:val="00B17743"/>
    <w:rsid w:val="00B9407E"/>
    <w:rsid w:val="00BA28DE"/>
    <w:rsid w:val="00BA6774"/>
    <w:rsid w:val="00BD62AA"/>
    <w:rsid w:val="00C7729E"/>
    <w:rsid w:val="00CA3706"/>
    <w:rsid w:val="00CB363E"/>
    <w:rsid w:val="00D34059"/>
    <w:rsid w:val="00D7747C"/>
    <w:rsid w:val="00D9609F"/>
    <w:rsid w:val="00DB19F4"/>
    <w:rsid w:val="00DC5EFF"/>
    <w:rsid w:val="00E1490D"/>
    <w:rsid w:val="00E15A54"/>
    <w:rsid w:val="00E233B1"/>
    <w:rsid w:val="00F00685"/>
    <w:rsid w:val="00F16470"/>
    <w:rsid w:val="00F413DB"/>
    <w:rsid w:val="00F60273"/>
    <w:rsid w:val="00F60B71"/>
    <w:rsid w:val="00F8148A"/>
    <w:rsid w:val="00F9586C"/>
    <w:rsid w:val="00FB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oNotEmbedSmartTags/>
  <w:decimalSymbol w:val="."/>
  <w:listSeparator w:val=";"/>
  <w15:chartTrackingRefBased/>
  <w15:docId w15:val="{026674A6-3E88-448C-8FC8-409646682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Arial" w:hAnsi="Arial" w:cs="Arial"/>
      <w:szCs w:val="24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Wingdings" w:hAnsi="Wingdings" w:cs="Wingdings" w:hint="default"/>
    </w:rPr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Symbol" w:hAnsi="Symbol" w:cs="Symbol" w:hint="default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Arial" w:hAnsi="Arial" w:cs="Arial" w:hint="default"/>
      <w:b w:val="0"/>
    </w:rPr>
  </w:style>
  <w:style w:type="character" w:customStyle="1" w:styleId="WW8Num3z1">
    <w:name w:val="WW8Num3z1"/>
    <w:rPr>
      <w:rFonts w:ascii="Symbol" w:hAnsi="Symbol" w:cs="Symbol" w:hint="default"/>
      <w:b w:val="0"/>
    </w:rPr>
  </w:style>
  <w:style w:type="character" w:customStyle="1" w:styleId="WW8Num3z2">
    <w:name w:val="WW8Num3z2"/>
  </w:style>
  <w:style w:type="character" w:customStyle="1" w:styleId="WW8Num3z3">
    <w:name w:val="WW8Num3z3"/>
    <w:rPr>
      <w:rFonts w:hint="default"/>
      <w:b w:val="0"/>
    </w:rPr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Symbol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5z0">
    <w:name w:val="WW8Num5z0"/>
    <w:rPr>
      <w:rFonts w:ascii="Arial" w:hAnsi="Arial" w:cs="Arial" w:hint="default"/>
      <w:b w:val="0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Symbol" w:hint="default"/>
      <w:color w:val="auto"/>
      <w:sz w:val="16"/>
    </w:rPr>
  </w:style>
  <w:style w:type="character" w:customStyle="1" w:styleId="WW8Num7z1">
    <w:name w:val="WW8Num7z1"/>
    <w:rPr>
      <w:rFonts w:ascii="Symbol" w:hAnsi="Symbol" w:cs="Symbol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7z4">
    <w:name w:val="WW8Num7z4"/>
    <w:rPr>
      <w:rFonts w:ascii="Courier New" w:hAnsi="Courier New" w:cs="Courier New" w:hint="default"/>
    </w:rPr>
  </w:style>
  <w:style w:type="character" w:customStyle="1" w:styleId="WW8Num8z0">
    <w:name w:val="WW8Num8z0"/>
    <w:rPr>
      <w:rFonts w:ascii="Wingdings" w:hAnsi="Wingdings" w:cs="Wingdings" w:hint="default"/>
      <w:sz w:val="18"/>
      <w:szCs w:val="18"/>
      <w:lang w:val="es-PE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Symbol" w:hAnsi="Symbol" w:cs="Symbol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Arial" w:eastAsia="Times New Roman" w:hAnsi="Arial" w:cs="Arial" w:hint="default"/>
      <w:sz w:val="18"/>
      <w:szCs w:val="18"/>
      <w:lang w:val="es-PE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Arial" w:hAnsi="Arial" w:cs="Arial" w:hint="default"/>
      <w:b w:val="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Tahoma" w:hAnsi="Tahoma" w:cs="Tahoma" w:hint="default"/>
      <w:b/>
      <w:sz w:val="18"/>
      <w:szCs w:val="18"/>
      <w:lang w:val="es-PE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Symbol" w:hAnsi="Symbol" w:cs="Symbol" w:hint="default"/>
      <w:sz w:val="20"/>
    </w:rPr>
  </w:style>
  <w:style w:type="character" w:customStyle="1" w:styleId="WW8Num18z1">
    <w:name w:val="WW8Num18z1"/>
    <w:rPr>
      <w:rFonts w:ascii="Courier New" w:hAnsi="Courier New" w:cs="Courier New" w:hint="default"/>
      <w:sz w:val="20"/>
    </w:rPr>
  </w:style>
  <w:style w:type="character" w:customStyle="1" w:styleId="WW8Num18z2">
    <w:name w:val="WW8Num18z2"/>
    <w:rPr>
      <w:rFonts w:ascii="Wingdings" w:hAnsi="Wingdings" w:cs="Wingdings" w:hint="default"/>
      <w:sz w:val="20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Arial" w:hAnsi="Arial" w:cs="Arial" w:hint="default"/>
      <w:b w:val="0"/>
      <w:sz w:val="20"/>
      <w:szCs w:val="20"/>
    </w:rPr>
  </w:style>
  <w:style w:type="character" w:customStyle="1" w:styleId="WW8Num21z1">
    <w:name w:val="WW8Num21z1"/>
    <w:rPr>
      <w:rFonts w:ascii="Symbol" w:hAnsi="Symbol" w:cs="Symbol" w:hint="default"/>
      <w:b w:val="0"/>
    </w:rPr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Wingdings" w:hAnsi="Wingdings" w:cs="Wingdings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3">
    <w:name w:val="WW8Num22z3"/>
    <w:rPr>
      <w:rFonts w:ascii="Symbol" w:hAnsi="Symbol" w:cs="Symbol" w:hint="default"/>
    </w:rPr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Fuentedeprrafopredeter1">
    <w:name w:val="Fuente de párrafo predeter.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apple-converted-space">
    <w:name w:val="apple-converted-space"/>
    <w:basedOn w:val="Fuentedeprrafopredeter1"/>
  </w:style>
  <w:style w:type="character" w:customStyle="1" w:styleId="EncabezadoCar">
    <w:name w:val="Encabezado Car"/>
    <w:rPr>
      <w:rFonts w:ascii="Arial" w:hAnsi="Arial" w:cs="Arial"/>
      <w:szCs w:val="24"/>
      <w:lang w:val="en-US"/>
    </w:rPr>
  </w:style>
  <w:style w:type="character" w:customStyle="1" w:styleId="PiedepginaCar">
    <w:name w:val="Pie de página Car"/>
    <w:uiPriority w:val="99"/>
    <w:rPr>
      <w:rFonts w:ascii="Arial" w:hAnsi="Arial" w:cs="Arial"/>
      <w:szCs w:val="24"/>
      <w:lang w:val="en-US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deHeading2">
    <w:name w:val="Texto de Heading 2"/>
    <w:basedOn w:val="Normal"/>
    <w:pPr>
      <w:spacing w:line="360" w:lineRule="auto"/>
      <w:ind w:left="567"/>
      <w:jc w:val="both"/>
    </w:pPr>
    <w:rPr>
      <w:rFonts w:ascii="Tahoma" w:hAnsi="Tahoma" w:cs="Tahoma"/>
      <w:sz w:val="18"/>
      <w:szCs w:val="20"/>
    </w:rPr>
  </w:style>
  <w:style w:type="paragraph" w:styleId="Prrafodelista">
    <w:name w:val="List Paragraph"/>
    <w:basedOn w:val="Normal"/>
    <w:uiPriority w:val="34"/>
    <w:qFormat/>
    <w:pPr>
      <w:ind w:left="708"/>
    </w:pPr>
  </w:style>
  <w:style w:type="paragraph" w:customStyle="1" w:styleId="TableParagraph">
    <w:name w:val="Table Paragraph"/>
    <w:basedOn w:val="Normal"/>
    <w:pPr>
      <w:widowControl w:val="0"/>
    </w:pPr>
    <w:rPr>
      <w:rFonts w:ascii="Calibri" w:eastAsia="Calibri" w:hAnsi="Calibri" w:cs="Times New Roman"/>
      <w:sz w:val="22"/>
      <w:szCs w:val="22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uiPriority w:val="99"/>
    <w:pPr>
      <w:tabs>
        <w:tab w:val="center" w:pos="4419"/>
        <w:tab w:val="right" w:pos="8838"/>
      </w:tabs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Contenidodelmarco">
    <w:name w:val="Contenido del marco"/>
    <w:basedOn w:val="Normal"/>
  </w:style>
  <w:style w:type="character" w:customStyle="1" w:styleId="html-tag">
    <w:name w:val="html-tag"/>
    <w:basedOn w:val="Fuentedeprrafopredeter"/>
    <w:rsid w:val="00FB00DA"/>
  </w:style>
  <w:style w:type="character" w:customStyle="1" w:styleId="html-attribute">
    <w:name w:val="html-attribute"/>
    <w:basedOn w:val="Fuentedeprrafopredeter"/>
    <w:rsid w:val="00FB00DA"/>
  </w:style>
  <w:style w:type="character" w:customStyle="1" w:styleId="html-attribute-name">
    <w:name w:val="html-attribute-name"/>
    <w:basedOn w:val="Fuentedeprrafopredeter"/>
    <w:rsid w:val="00FB00DA"/>
  </w:style>
  <w:style w:type="character" w:customStyle="1" w:styleId="html-attribute-value">
    <w:name w:val="html-attribute-value"/>
    <w:basedOn w:val="Fuentedeprrafopredeter"/>
    <w:rsid w:val="00FB00DA"/>
  </w:style>
  <w:style w:type="character" w:customStyle="1" w:styleId="text">
    <w:name w:val="text"/>
    <w:basedOn w:val="Fuentedeprrafopredeter"/>
    <w:rsid w:val="00FB0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578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0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9681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86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4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104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9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71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797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2599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88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7298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957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367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04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0078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0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4387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84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450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1454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4926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73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849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669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00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106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4918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76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55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75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11241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84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147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787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44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371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58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8222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46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665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4089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61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9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147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3801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723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308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703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3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974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67970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1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33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36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017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3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9411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71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986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29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490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794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7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99014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445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1673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135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579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079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03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74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97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46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350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35223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467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932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2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929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05062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593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1681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98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060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492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06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786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7965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52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8820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5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660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20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37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237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32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3162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857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54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3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53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8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18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5736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05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77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92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29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99898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4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26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16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956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346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40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4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370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439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145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414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9049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705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596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600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966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782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469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4224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71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204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470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1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520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5391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870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07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5793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77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664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91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79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571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548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137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370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264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497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17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04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586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19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323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3959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073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9744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842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490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5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63030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2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29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924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768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0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80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4970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375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145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17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3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7075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47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2976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723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72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40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87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205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02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658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25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70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791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40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6751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30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23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880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8969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198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272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92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4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5762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9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594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037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43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3637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2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181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193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331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581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574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75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779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7183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828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78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72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30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816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5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4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42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6104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138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40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65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380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50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417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4564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67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1021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6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0637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432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0554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39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66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3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97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02341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05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92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59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38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130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8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8128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456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881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328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627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3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5405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2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978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33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30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4700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66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1809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14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6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773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1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829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3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63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7976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64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49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16765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539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388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724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52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581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87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98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11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2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818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0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528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06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4664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505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92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6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01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108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470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906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002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683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562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252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826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91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816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13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53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162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083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870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800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1304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8215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58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418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36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726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66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123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885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14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335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018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006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1509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4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0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006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3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7059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94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13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987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9555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402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1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124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9337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752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6039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600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21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9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70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9757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55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259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7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2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440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880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229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436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65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040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67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5884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4477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451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5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710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9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4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0679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50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51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72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34897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1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0912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6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9155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46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29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60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1770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791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483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64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27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46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9011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684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16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24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609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90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2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197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342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90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893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157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83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13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282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1360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2761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0261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643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5124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55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65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3912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60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733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060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2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278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8173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025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49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640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522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6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600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35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305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857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86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40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061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01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178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7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1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helpdesk@mail.pide.gob.p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mailto:pide@pcm.gob.pe" TargetMode="External"/><Relationship Id="rId12" Type="http://schemas.openxmlformats.org/officeDocument/2006/relationships/hyperlink" Target="https://helpdesk.pide.gob.p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s3.pide.gob.pe/services/SunatConsultaRuc.SunatConsultaRucHttpsSoap11Endpoint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s3.pide.gob.pe/services/SunatConsultaRuc?wsd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mailto:ameza@sunat.gob.pe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tmp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mailto:carias@pcm.gob.p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38</Pages>
  <Words>10060</Words>
  <Characters>55332</Characters>
  <Application>Microsoft Office Word</Application>
  <DocSecurity>0</DocSecurity>
  <Lines>461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Detalle de Diseño N°</vt:lpstr>
    </vt:vector>
  </TitlesOfParts>
  <Company>Hewlett-Packard Company</Company>
  <LinksUpToDate>false</LinksUpToDate>
  <CharactersWithSpaces>65262</CharactersWithSpaces>
  <SharedDoc>false</SharedDoc>
  <HLinks>
    <vt:vector size="36" baseType="variant">
      <vt:variant>
        <vt:i4>1310730</vt:i4>
      </vt:variant>
      <vt:variant>
        <vt:i4>15</vt:i4>
      </vt:variant>
      <vt:variant>
        <vt:i4>0</vt:i4>
      </vt:variant>
      <vt:variant>
        <vt:i4>5</vt:i4>
      </vt:variant>
      <vt:variant>
        <vt:lpwstr>https://ws3.pide.gob.pe/services/SunatConsultaRuc.SunatConsultaRucHttpsSoap11Endpoint</vt:lpwstr>
      </vt:variant>
      <vt:variant>
        <vt:lpwstr/>
      </vt:variant>
      <vt:variant>
        <vt:i4>1310730</vt:i4>
      </vt:variant>
      <vt:variant>
        <vt:i4>12</vt:i4>
      </vt:variant>
      <vt:variant>
        <vt:i4>0</vt:i4>
      </vt:variant>
      <vt:variant>
        <vt:i4>5</vt:i4>
      </vt:variant>
      <vt:variant>
        <vt:lpwstr>https://ws3.pide.gob.pe/services/SunatConsultaRuc.SunatConsultaRucHttpsSoap11Endpoint</vt:lpwstr>
      </vt:variant>
      <vt:variant>
        <vt:lpwstr/>
      </vt:variant>
      <vt:variant>
        <vt:i4>3407906</vt:i4>
      </vt:variant>
      <vt:variant>
        <vt:i4>9</vt:i4>
      </vt:variant>
      <vt:variant>
        <vt:i4>0</vt:i4>
      </vt:variant>
      <vt:variant>
        <vt:i4>5</vt:i4>
      </vt:variant>
      <vt:variant>
        <vt:lpwstr>https://ws3.pide.gob.pe/services/SunatConsultaRuc?wsdl</vt:lpwstr>
      </vt:variant>
      <vt:variant>
        <vt:lpwstr/>
      </vt:variant>
      <vt:variant>
        <vt:i4>1769574</vt:i4>
      </vt:variant>
      <vt:variant>
        <vt:i4>6</vt:i4>
      </vt:variant>
      <vt:variant>
        <vt:i4>0</vt:i4>
      </vt:variant>
      <vt:variant>
        <vt:i4>5</vt:i4>
      </vt:variant>
      <vt:variant>
        <vt:lpwstr>mailto:ameza@sunat.gob.pe</vt:lpwstr>
      </vt:variant>
      <vt:variant>
        <vt:lpwstr/>
      </vt:variant>
      <vt:variant>
        <vt:i4>3866713</vt:i4>
      </vt:variant>
      <vt:variant>
        <vt:i4>3</vt:i4>
      </vt:variant>
      <vt:variant>
        <vt:i4>0</vt:i4>
      </vt:variant>
      <vt:variant>
        <vt:i4>5</vt:i4>
      </vt:variant>
      <vt:variant>
        <vt:lpwstr>mailto:carias@pcm.gob.pe</vt:lpwstr>
      </vt:variant>
      <vt:variant>
        <vt:lpwstr/>
      </vt:variant>
      <vt:variant>
        <vt:i4>6225966</vt:i4>
      </vt:variant>
      <vt:variant>
        <vt:i4>0</vt:i4>
      </vt:variant>
      <vt:variant>
        <vt:i4>0</vt:i4>
      </vt:variant>
      <vt:variant>
        <vt:i4>5</vt:i4>
      </vt:variant>
      <vt:variant>
        <vt:lpwstr>mailto:pide@pcm.gob.pe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Detalle de Diseño N°</dc:title>
  <dc:subject/>
  <dc:creator>cbedoya</dc:creator>
  <cp:keywords/>
  <dc:description/>
  <cp:lastModifiedBy>yarroyo</cp:lastModifiedBy>
  <cp:revision>15</cp:revision>
  <cp:lastPrinted>2013-07-03T15:34:00Z</cp:lastPrinted>
  <dcterms:created xsi:type="dcterms:W3CDTF">2017-10-10T14:59:00Z</dcterms:created>
  <dcterms:modified xsi:type="dcterms:W3CDTF">2019-10-16T19:07:00Z</dcterms:modified>
</cp:coreProperties>
</file>